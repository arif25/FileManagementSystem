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i/>
          <w:iCs/>
          <w:caps w:val="0"/>
          <w:color w:val="auto"/>
          <w:spacing w:val="0"/>
          <w:sz w:val="20"/>
          <w:szCs w:val="20"/>
        </w:rPr>
        <w:id w:val="980505012"/>
        <w:docPartObj>
          <w:docPartGallery w:val="Table of Contents"/>
          <w:docPartUnique/>
        </w:docPartObj>
      </w:sdtPr>
      <w:sdtEndPr>
        <w:rPr>
          <w:b w:val="0"/>
          <w:bCs w:val="0"/>
          <w:i w:val="0"/>
          <w:iCs w:val="0"/>
          <w:caps/>
        </w:rPr>
      </w:sdtEndPr>
      <w:sdtContent>
        <w:bookmarkStart w:id="0" w:name="_Toc352080037" w:displacedByCustomXml="prev"/>
        <w:p w:rsidR="00D75B7E" w:rsidRDefault="00D75B7E" w:rsidP="00B63FAE">
          <w:pPr>
            <w:pStyle w:val="Heading1"/>
          </w:pPr>
          <w:r>
            <w:t>Contents</w:t>
          </w:r>
          <w:bookmarkEnd w:id="0"/>
        </w:p>
        <w:p w:rsidR="00B7410B" w:rsidRDefault="00683474">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sidR="00683474">
              <w:rPr>
                <w:noProof/>
                <w:webHidden/>
              </w:rPr>
              <w:fldChar w:fldCharType="begin"/>
            </w:r>
            <w:r w:rsidR="00B7410B">
              <w:rPr>
                <w:noProof/>
                <w:webHidden/>
              </w:rPr>
              <w:instrText xml:space="preserve"> PAGEREF _Toc352080038 \h </w:instrText>
            </w:r>
            <w:r w:rsidR="00683474">
              <w:rPr>
                <w:noProof/>
                <w:webHidden/>
              </w:rPr>
            </w:r>
            <w:r w:rsidR="00683474">
              <w:rPr>
                <w:noProof/>
                <w:webHidden/>
              </w:rPr>
              <w:fldChar w:fldCharType="separate"/>
            </w:r>
            <w:r w:rsidR="00B7410B">
              <w:rPr>
                <w:noProof/>
                <w:webHidden/>
              </w:rPr>
              <w:t>6</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sidR="00683474">
              <w:rPr>
                <w:noProof/>
                <w:webHidden/>
              </w:rPr>
              <w:fldChar w:fldCharType="begin"/>
            </w:r>
            <w:r w:rsidR="00B7410B">
              <w:rPr>
                <w:noProof/>
                <w:webHidden/>
              </w:rPr>
              <w:instrText xml:space="preserve"> PAGEREF _Toc352080039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sidR="00683474">
              <w:rPr>
                <w:noProof/>
                <w:webHidden/>
              </w:rPr>
              <w:fldChar w:fldCharType="begin"/>
            </w:r>
            <w:r w:rsidR="00B7410B">
              <w:rPr>
                <w:noProof/>
                <w:webHidden/>
              </w:rPr>
              <w:instrText xml:space="preserve"> PAGEREF _Toc352080040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sidR="00683474">
              <w:rPr>
                <w:noProof/>
                <w:webHidden/>
              </w:rPr>
              <w:fldChar w:fldCharType="begin"/>
            </w:r>
            <w:r w:rsidR="00B7410B">
              <w:rPr>
                <w:noProof/>
                <w:webHidden/>
              </w:rPr>
              <w:instrText xml:space="preserve"> PAGEREF _Toc352080041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sidR="00683474">
              <w:rPr>
                <w:noProof/>
                <w:webHidden/>
              </w:rPr>
              <w:fldChar w:fldCharType="begin"/>
            </w:r>
            <w:r w:rsidR="00B7410B">
              <w:rPr>
                <w:noProof/>
                <w:webHidden/>
              </w:rPr>
              <w:instrText xml:space="preserve"> PAGEREF _Toc352080042 \h </w:instrText>
            </w:r>
            <w:r w:rsidR="00683474">
              <w:rPr>
                <w:noProof/>
                <w:webHidden/>
              </w:rPr>
            </w:r>
            <w:r w:rsidR="00683474">
              <w:rPr>
                <w:noProof/>
                <w:webHidden/>
              </w:rPr>
              <w:fldChar w:fldCharType="separate"/>
            </w:r>
            <w:r w:rsidR="00B7410B">
              <w:rPr>
                <w:noProof/>
                <w:webHidden/>
              </w:rPr>
              <w:t>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sidR="00683474">
              <w:rPr>
                <w:noProof/>
                <w:webHidden/>
              </w:rPr>
              <w:fldChar w:fldCharType="begin"/>
            </w:r>
            <w:r w:rsidR="00B7410B">
              <w:rPr>
                <w:noProof/>
                <w:webHidden/>
              </w:rPr>
              <w:instrText xml:space="preserve"> PAGEREF _Toc352080043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sidR="00683474">
              <w:rPr>
                <w:noProof/>
                <w:webHidden/>
              </w:rPr>
              <w:fldChar w:fldCharType="begin"/>
            </w:r>
            <w:r w:rsidR="00B7410B">
              <w:rPr>
                <w:noProof/>
                <w:webHidden/>
              </w:rPr>
              <w:instrText xml:space="preserve"> PAGEREF _Toc352080044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sidR="00683474">
              <w:rPr>
                <w:noProof/>
                <w:webHidden/>
              </w:rPr>
              <w:fldChar w:fldCharType="begin"/>
            </w:r>
            <w:r w:rsidR="00B7410B">
              <w:rPr>
                <w:noProof/>
                <w:webHidden/>
              </w:rPr>
              <w:instrText xml:space="preserve"> PAGEREF _Toc352080045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sidR="00683474">
              <w:rPr>
                <w:noProof/>
                <w:webHidden/>
              </w:rPr>
              <w:fldChar w:fldCharType="begin"/>
            </w:r>
            <w:r w:rsidR="00B7410B">
              <w:rPr>
                <w:noProof/>
                <w:webHidden/>
              </w:rPr>
              <w:instrText xml:space="preserve"> PAGEREF _Toc352080046 \h </w:instrText>
            </w:r>
            <w:r w:rsidR="00683474">
              <w:rPr>
                <w:noProof/>
                <w:webHidden/>
              </w:rPr>
            </w:r>
            <w:r w:rsidR="00683474">
              <w:rPr>
                <w:noProof/>
                <w:webHidden/>
              </w:rPr>
              <w:fldChar w:fldCharType="separate"/>
            </w:r>
            <w:r w:rsidR="00B7410B">
              <w:rPr>
                <w:noProof/>
                <w:webHidden/>
              </w:rPr>
              <w:t>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sidR="00683474">
              <w:rPr>
                <w:noProof/>
                <w:webHidden/>
              </w:rPr>
              <w:fldChar w:fldCharType="begin"/>
            </w:r>
            <w:r w:rsidR="00B7410B">
              <w:rPr>
                <w:noProof/>
                <w:webHidden/>
              </w:rPr>
              <w:instrText xml:space="preserve"> PAGEREF _Toc352080047 \h </w:instrText>
            </w:r>
            <w:r w:rsidR="00683474">
              <w:rPr>
                <w:noProof/>
                <w:webHidden/>
              </w:rPr>
            </w:r>
            <w:r w:rsidR="00683474">
              <w:rPr>
                <w:noProof/>
                <w:webHidden/>
              </w:rPr>
              <w:fldChar w:fldCharType="separate"/>
            </w:r>
            <w:r w:rsidR="00B7410B">
              <w:rPr>
                <w:noProof/>
                <w:webHidden/>
              </w:rPr>
              <w:t>9</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sidR="00683474">
              <w:rPr>
                <w:noProof/>
                <w:webHidden/>
              </w:rPr>
              <w:fldChar w:fldCharType="begin"/>
            </w:r>
            <w:r w:rsidR="00B7410B">
              <w:rPr>
                <w:noProof/>
                <w:webHidden/>
              </w:rPr>
              <w:instrText xml:space="preserve"> PAGEREF _Toc352080048 \h </w:instrText>
            </w:r>
            <w:r w:rsidR="00683474">
              <w:rPr>
                <w:noProof/>
                <w:webHidden/>
              </w:rPr>
            </w:r>
            <w:r w:rsidR="00683474">
              <w:rPr>
                <w:noProof/>
                <w:webHidden/>
              </w:rPr>
              <w:fldChar w:fldCharType="separate"/>
            </w:r>
            <w:r w:rsidR="00B7410B">
              <w:rPr>
                <w:noProof/>
                <w:webHidden/>
              </w:rPr>
              <w:t>10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sidR="00683474">
              <w:rPr>
                <w:noProof/>
                <w:webHidden/>
              </w:rPr>
              <w:fldChar w:fldCharType="begin"/>
            </w:r>
            <w:r w:rsidR="00B7410B">
              <w:rPr>
                <w:noProof/>
                <w:webHidden/>
              </w:rPr>
              <w:instrText xml:space="preserve"> PAGEREF _Toc352080049 \h </w:instrText>
            </w:r>
            <w:r w:rsidR="00683474">
              <w:rPr>
                <w:noProof/>
                <w:webHidden/>
              </w:rPr>
            </w:r>
            <w:r w:rsidR="00683474">
              <w:rPr>
                <w:noProof/>
                <w:webHidden/>
              </w:rPr>
              <w:fldChar w:fldCharType="separate"/>
            </w:r>
            <w:r w:rsidR="00B7410B">
              <w:rPr>
                <w:noProof/>
                <w:webHidden/>
              </w:rPr>
              <w:t>10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sidR="00683474">
              <w:rPr>
                <w:noProof/>
                <w:webHidden/>
              </w:rPr>
              <w:fldChar w:fldCharType="begin"/>
            </w:r>
            <w:r w:rsidR="00B7410B">
              <w:rPr>
                <w:noProof/>
                <w:webHidden/>
              </w:rPr>
              <w:instrText xml:space="preserve"> PAGEREF _Toc352080050 \h </w:instrText>
            </w:r>
            <w:r w:rsidR="00683474">
              <w:rPr>
                <w:noProof/>
                <w:webHidden/>
              </w:rPr>
            </w:r>
            <w:r w:rsidR="00683474">
              <w:rPr>
                <w:noProof/>
                <w:webHidden/>
              </w:rPr>
              <w:fldChar w:fldCharType="separate"/>
            </w:r>
            <w:r w:rsidR="00B7410B">
              <w:rPr>
                <w:noProof/>
                <w:webHidden/>
              </w:rPr>
              <w:t>12</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sidR="00683474">
              <w:rPr>
                <w:noProof/>
                <w:webHidden/>
              </w:rPr>
              <w:fldChar w:fldCharType="begin"/>
            </w:r>
            <w:r w:rsidR="00B7410B">
              <w:rPr>
                <w:noProof/>
                <w:webHidden/>
              </w:rPr>
              <w:instrText xml:space="preserve"> PAGEREF _Toc352080051 \h </w:instrText>
            </w:r>
            <w:r w:rsidR="00683474">
              <w:rPr>
                <w:noProof/>
                <w:webHidden/>
              </w:rPr>
            </w:r>
            <w:r w:rsidR="00683474">
              <w:rPr>
                <w:noProof/>
                <w:webHidden/>
              </w:rPr>
              <w:fldChar w:fldCharType="separate"/>
            </w:r>
            <w:r w:rsidR="00B7410B">
              <w:rPr>
                <w:noProof/>
                <w:webHidden/>
              </w:rPr>
              <w:t>12</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sidR="00683474">
              <w:rPr>
                <w:noProof/>
                <w:webHidden/>
              </w:rPr>
              <w:fldChar w:fldCharType="begin"/>
            </w:r>
            <w:r w:rsidR="00B7410B">
              <w:rPr>
                <w:noProof/>
                <w:webHidden/>
              </w:rPr>
              <w:instrText xml:space="preserve"> PAGEREF _Toc352080052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sidR="00683474">
              <w:rPr>
                <w:noProof/>
                <w:webHidden/>
              </w:rPr>
              <w:fldChar w:fldCharType="begin"/>
            </w:r>
            <w:r w:rsidR="00B7410B">
              <w:rPr>
                <w:noProof/>
                <w:webHidden/>
              </w:rPr>
              <w:instrText xml:space="preserve"> PAGEREF _Toc352080053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sidR="00683474">
              <w:rPr>
                <w:noProof/>
                <w:webHidden/>
              </w:rPr>
              <w:fldChar w:fldCharType="begin"/>
            </w:r>
            <w:r w:rsidR="00B7410B">
              <w:rPr>
                <w:noProof/>
                <w:webHidden/>
              </w:rPr>
              <w:instrText xml:space="preserve"> PAGEREF _Toc352080054 \h </w:instrText>
            </w:r>
            <w:r w:rsidR="00683474">
              <w:rPr>
                <w:noProof/>
                <w:webHidden/>
              </w:rPr>
            </w:r>
            <w:r w:rsidR="00683474">
              <w:rPr>
                <w:noProof/>
                <w:webHidden/>
              </w:rPr>
              <w:fldChar w:fldCharType="separate"/>
            </w:r>
            <w:r w:rsidR="00B7410B">
              <w:rPr>
                <w:noProof/>
                <w:webHidden/>
              </w:rPr>
              <w:t>14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sidR="00683474">
              <w:rPr>
                <w:noProof/>
                <w:webHidden/>
              </w:rPr>
              <w:fldChar w:fldCharType="begin"/>
            </w:r>
            <w:r w:rsidR="00B7410B">
              <w:rPr>
                <w:noProof/>
                <w:webHidden/>
              </w:rPr>
              <w:instrText xml:space="preserve"> PAGEREF _Toc352080055 \h </w:instrText>
            </w:r>
            <w:r w:rsidR="00683474">
              <w:rPr>
                <w:noProof/>
                <w:webHidden/>
              </w:rPr>
            </w:r>
            <w:r w:rsidR="00683474">
              <w:rPr>
                <w:noProof/>
                <w:webHidden/>
              </w:rPr>
              <w:fldChar w:fldCharType="separate"/>
            </w:r>
            <w:r w:rsidR="00B7410B">
              <w:rPr>
                <w:noProof/>
                <w:webHidden/>
              </w:rPr>
              <w:t>15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sidR="00683474">
              <w:rPr>
                <w:noProof/>
                <w:webHidden/>
              </w:rPr>
              <w:fldChar w:fldCharType="begin"/>
            </w:r>
            <w:r w:rsidR="00B7410B">
              <w:rPr>
                <w:noProof/>
                <w:webHidden/>
              </w:rPr>
              <w:instrText xml:space="preserve"> PAGEREF _Toc352080056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sidR="00683474">
              <w:rPr>
                <w:noProof/>
                <w:webHidden/>
              </w:rPr>
              <w:fldChar w:fldCharType="begin"/>
            </w:r>
            <w:r w:rsidR="00B7410B">
              <w:rPr>
                <w:noProof/>
                <w:webHidden/>
              </w:rPr>
              <w:instrText xml:space="preserve"> PAGEREF _Toc352080057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sidR="00683474">
              <w:rPr>
                <w:noProof/>
                <w:webHidden/>
              </w:rPr>
              <w:fldChar w:fldCharType="begin"/>
            </w:r>
            <w:r w:rsidR="00B7410B">
              <w:rPr>
                <w:noProof/>
                <w:webHidden/>
              </w:rPr>
              <w:instrText xml:space="preserve"> PAGEREF _Toc352080058 \h </w:instrText>
            </w:r>
            <w:r w:rsidR="00683474">
              <w:rPr>
                <w:noProof/>
                <w:webHidden/>
              </w:rPr>
            </w:r>
            <w:r w:rsidR="00683474">
              <w:rPr>
                <w:noProof/>
                <w:webHidden/>
              </w:rPr>
              <w:fldChar w:fldCharType="separate"/>
            </w:r>
            <w:r w:rsidR="00B7410B">
              <w:rPr>
                <w:noProof/>
                <w:webHidden/>
              </w:rPr>
              <w:t>16</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sidR="00683474">
              <w:rPr>
                <w:noProof/>
                <w:webHidden/>
              </w:rPr>
              <w:fldChar w:fldCharType="begin"/>
            </w:r>
            <w:r w:rsidR="00B7410B">
              <w:rPr>
                <w:noProof/>
                <w:webHidden/>
              </w:rPr>
              <w:instrText xml:space="preserve"> PAGEREF _Toc352080059 \h </w:instrText>
            </w:r>
            <w:r w:rsidR="00683474">
              <w:rPr>
                <w:noProof/>
                <w:webHidden/>
              </w:rPr>
            </w:r>
            <w:r w:rsidR="00683474">
              <w:rPr>
                <w:noProof/>
                <w:webHidden/>
              </w:rPr>
              <w:fldChar w:fldCharType="separate"/>
            </w:r>
            <w:r w:rsidR="00B7410B">
              <w:rPr>
                <w:noProof/>
                <w:webHidden/>
              </w:rPr>
              <w:t>17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sidR="00683474">
              <w:rPr>
                <w:noProof/>
                <w:webHidden/>
              </w:rPr>
              <w:fldChar w:fldCharType="begin"/>
            </w:r>
            <w:r w:rsidR="00B7410B">
              <w:rPr>
                <w:noProof/>
                <w:webHidden/>
              </w:rPr>
              <w:instrText xml:space="preserve"> PAGEREF _Toc352080060 \h </w:instrText>
            </w:r>
            <w:r w:rsidR="00683474">
              <w:rPr>
                <w:noProof/>
                <w:webHidden/>
              </w:rPr>
            </w:r>
            <w:r w:rsidR="00683474">
              <w:rPr>
                <w:noProof/>
                <w:webHidden/>
              </w:rPr>
              <w:fldChar w:fldCharType="separate"/>
            </w:r>
            <w:r w:rsidR="00B7410B">
              <w:rPr>
                <w:noProof/>
                <w:webHidden/>
              </w:rPr>
              <w:t>19</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sidR="00683474">
              <w:rPr>
                <w:noProof/>
                <w:webHidden/>
              </w:rPr>
              <w:fldChar w:fldCharType="begin"/>
            </w:r>
            <w:r w:rsidR="00B7410B">
              <w:rPr>
                <w:noProof/>
                <w:webHidden/>
              </w:rPr>
              <w:instrText xml:space="preserve"> PAGEREF _Toc352080061 \h </w:instrText>
            </w:r>
            <w:r w:rsidR="00683474">
              <w:rPr>
                <w:noProof/>
                <w:webHidden/>
              </w:rPr>
            </w:r>
            <w:r w:rsidR="00683474">
              <w:rPr>
                <w:noProof/>
                <w:webHidden/>
              </w:rPr>
              <w:fldChar w:fldCharType="separate"/>
            </w:r>
            <w:r w:rsidR="00B7410B">
              <w:rPr>
                <w:noProof/>
                <w:webHidden/>
              </w:rPr>
              <w:t>20</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sidR="00683474">
              <w:rPr>
                <w:noProof/>
                <w:webHidden/>
              </w:rPr>
              <w:fldChar w:fldCharType="begin"/>
            </w:r>
            <w:r w:rsidR="00B7410B">
              <w:rPr>
                <w:noProof/>
                <w:webHidden/>
              </w:rPr>
              <w:instrText xml:space="preserve"> PAGEREF _Toc352080062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sidR="00683474">
              <w:rPr>
                <w:noProof/>
                <w:webHidden/>
              </w:rPr>
              <w:fldChar w:fldCharType="begin"/>
            </w:r>
            <w:r w:rsidR="00B7410B">
              <w:rPr>
                <w:noProof/>
                <w:webHidden/>
              </w:rPr>
              <w:instrText xml:space="preserve"> PAGEREF _Toc352080063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64" w:history="1">
            <w:r w:rsidR="00046FB5" w:rsidRPr="00046FB5">
              <w:rPr>
                <w:rStyle w:val="Hyperlink"/>
                <w:rFonts w:eastAsiaTheme="minorHAnsi"/>
                <w:b/>
                <w:noProof/>
              </w:rPr>
              <w:t>FMS</w:t>
            </w:r>
            <w:r w:rsidR="00B7410B" w:rsidRPr="00D307B1">
              <w:rPr>
                <w:rStyle w:val="Hyperlink"/>
                <w:rFonts w:eastAsiaTheme="minorHAnsi"/>
                <w:noProof/>
              </w:rPr>
              <w:t xml:space="preserve"> Engine:</w:t>
            </w:r>
            <w:r w:rsidR="00B7410B">
              <w:rPr>
                <w:noProof/>
                <w:webHidden/>
              </w:rPr>
              <w:tab/>
            </w:r>
            <w:r w:rsidR="00683474">
              <w:rPr>
                <w:noProof/>
                <w:webHidden/>
              </w:rPr>
              <w:fldChar w:fldCharType="begin"/>
            </w:r>
            <w:r w:rsidR="00B7410B">
              <w:rPr>
                <w:noProof/>
                <w:webHidden/>
              </w:rPr>
              <w:instrText xml:space="preserve"> PAGEREF _Toc352080064 \h </w:instrText>
            </w:r>
            <w:r w:rsidR="00683474">
              <w:rPr>
                <w:noProof/>
                <w:webHidden/>
              </w:rPr>
            </w:r>
            <w:r w:rsidR="00683474">
              <w:rPr>
                <w:noProof/>
                <w:webHidden/>
              </w:rPr>
              <w:fldChar w:fldCharType="separate"/>
            </w:r>
            <w:r w:rsidR="00B7410B">
              <w:rPr>
                <w:noProof/>
                <w:webHidden/>
              </w:rPr>
              <w:t>21</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65" w:history="1">
            <w:r w:rsidR="00046FB5" w:rsidRPr="00046FB5">
              <w:rPr>
                <w:rStyle w:val="Hyperlink"/>
                <w:b/>
                <w:noProof/>
              </w:rPr>
              <w:t>FMS</w:t>
            </w:r>
            <w:r w:rsidR="00B7410B" w:rsidRPr="00D307B1">
              <w:rPr>
                <w:rStyle w:val="Hyperlink"/>
                <w:noProof/>
              </w:rPr>
              <w:t xml:space="preserve"> GUI:</w:t>
            </w:r>
            <w:r w:rsidR="00B7410B">
              <w:rPr>
                <w:noProof/>
                <w:webHidden/>
              </w:rPr>
              <w:tab/>
            </w:r>
            <w:r w:rsidR="00683474">
              <w:rPr>
                <w:noProof/>
                <w:webHidden/>
              </w:rPr>
              <w:fldChar w:fldCharType="begin"/>
            </w:r>
            <w:r w:rsidR="00B7410B">
              <w:rPr>
                <w:noProof/>
                <w:webHidden/>
              </w:rPr>
              <w:instrText xml:space="preserve"> PAGEREF _Toc352080065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66" w:history="1">
            <w:r w:rsidR="00046FB5" w:rsidRPr="00046FB5">
              <w:rPr>
                <w:rStyle w:val="Hyperlink"/>
                <w:b/>
                <w:noProof/>
              </w:rPr>
              <w:t>FMS</w:t>
            </w:r>
            <w:r w:rsidR="00B7410B" w:rsidRPr="00D307B1">
              <w:rPr>
                <w:rStyle w:val="Hyperlink"/>
                <w:noProof/>
              </w:rPr>
              <w:t xml:space="preserve"> Storage:</w:t>
            </w:r>
            <w:r w:rsidR="00B7410B">
              <w:rPr>
                <w:noProof/>
                <w:webHidden/>
              </w:rPr>
              <w:tab/>
            </w:r>
            <w:r w:rsidR="00683474">
              <w:rPr>
                <w:noProof/>
                <w:webHidden/>
              </w:rPr>
              <w:fldChar w:fldCharType="begin"/>
            </w:r>
            <w:r w:rsidR="00B7410B">
              <w:rPr>
                <w:noProof/>
                <w:webHidden/>
              </w:rPr>
              <w:instrText xml:space="preserve"> PAGEREF _Toc352080066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sidR="00683474">
              <w:rPr>
                <w:noProof/>
                <w:webHidden/>
              </w:rPr>
              <w:fldChar w:fldCharType="begin"/>
            </w:r>
            <w:r w:rsidR="00B7410B">
              <w:rPr>
                <w:noProof/>
                <w:webHidden/>
              </w:rPr>
              <w:instrText xml:space="preserve"> PAGEREF _Toc352080067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sidR="00683474">
              <w:rPr>
                <w:noProof/>
                <w:webHidden/>
              </w:rPr>
              <w:fldChar w:fldCharType="begin"/>
            </w:r>
            <w:r w:rsidR="00B7410B">
              <w:rPr>
                <w:noProof/>
                <w:webHidden/>
              </w:rPr>
              <w:instrText xml:space="preserve"> PAGEREF _Toc352080068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sidR="00683474">
              <w:rPr>
                <w:noProof/>
                <w:webHidden/>
              </w:rPr>
              <w:fldChar w:fldCharType="begin"/>
            </w:r>
            <w:r w:rsidR="00B7410B">
              <w:rPr>
                <w:noProof/>
                <w:webHidden/>
              </w:rPr>
              <w:instrText xml:space="preserve"> PAGEREF _Toc352080069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sidR="00683474">
              <w:rPr>
                <w:noProof/>
                <w:webHidden/>
              </w:rPr>
              <w:fldChar w:fldCharType="begin"/>
            </w:r>
            <w:r w:rsidR="00B7410B">
              <w:rPr>
                <w:noProof/>
                <w:webHidden/>
              </w:rPr>
              <w:instrText xml:space="preserve"> PAGEREF _Toc352080070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sidR="00683474">
              <w:rPr>
                <w:noProof/>
                <w:webHidden/>
              </w:rPr>
              <w:fldChar w:fldCharType="begin"/>
            </w:r>
            <w:r w:rsidR="00B7410B">
              <w:rPr>
                <w:noProof/>
                <w:webHidden/>
              </w:rPr>
              <w:instrText xml:space="preserve"> PAGEREF _Toc352080071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sidR="00683474">
              <w:rPr>
                <w:noProof/>
                <w:webHidden/>
              </w:rPr>
              <w:fldChar w:fldCharType="begin"/>
            </w:r>
            <w:r w:rsidR="00B7410B">
              <w:rPr>
                <w:noProof/>
                <w:webHidden/>
              </w:rPr>
              <w:instrText xml:space="preserve"> PAGEREF _Toc352080072 \h </w:instrText>
            </w:r>
            <w:r w:rsidR="00683474">
              <w:rPr>
                <w:noProof/>
                <w:webHidden/>
              </w:rPr>
            </w:r>
            <w:r w:rsidR="00683474">
              <w:rPr>
                <w:noProof/>
                <w:webHidden/>
              </w:rPr>
              <w:fldChar w:fldCharType="separate"/>
            </w:r>
            <w:r w:rsidR="00B7410B">
              <w:rPr>
                <w:noProof/>
                <w:webHidden/>
              </w:rPr>
              <w:t>22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sidR="00683474">
              <w:rPr>
                <w:noProof/>
                <w:webHidden/>
              </w:rPr>
              <w:fldChar w:fldCharType="begin"/>
            </w:r>
            <w:r w:rsidR="00B7410B">
              <w:rPr>
                <w:noProof/>
                <w:webHidden/>
              </w:rPr>
              <w:instrText xml:space="preserve"> PAGEREF _Toc352080073 \h </w:instrText>
            </w:r>
            <w:r w:rsidR="00683474">
              <w:rPr>
                <w:noProof/>
                <w:webHidden/>
              </w:rPr>
            </w:r>
            <w:r w:rsidR="00683474">
              <w:rPr>
                <w:noProof/>
                <w:webHidden/>
              </w:rPr>
              <w:fldChar w:fldCharType="separate"/>
            </w:r>
            <w:r w:rsidR="00B7410B">
              <w:rPr>
                <w:noProof/>
                <w:webHidden/>
              </w:rPr>
              <w:t>23</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sidR="00683474">
              <w:rPr>
                <w:noProof/>
                <w:webHidden/>
              </w:rPr>
              <w:fldChar w:fldCharType="begin"/>
            </w:r>
            <w:r w:rsidR="00B7410B">
              <w:rPr>
                <w:noProof/>
                <w:webHidden/>
              </w:rPr>
              <w:instrText xml:space="preserve"> PAGEREF _Toc352080074 \h </w:instrText>
            </w:r>
            <w:r w:rsidR="00683474">
              <w:rPr>
                <w:noProof/>
                <w:webHidden/>
              </w:rPr>
            </w:r>
            <w:r w:rsidR="00683474">
              <w:rPr>
                <w:noProof/>
                <w:webHidden/>
              </w:rPr>
              <w:fldChar w:fldCharType="separate"/>
            </w:r>
            <w:r w:rsidR="00B7410B">
              <w:rPr>
                <w:noProof/>
                <w:webHidden/>
              </w:rPr>
              <w:t>23</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sidR="00683474">
              <w:rPr>
                <w:noProof/>
                <w:webHidden/>
              </w:rPr>
              <w:fldChar w:fldCharType="begin"/>
            </w:r>
            <w:r w:rsidR="00B7410B">
              <w:rPr>
                <w:noProof/>
                <w:webHidden/>
              </w:rPr>
              <w:instrText xml:space="preserve"> PAGEREF _Toc352080075 \h </w:instrText>
            </w:r>
            <w:r w:rsidR="00683474">
              <w:rPr>
                <w:noProof/>
                <w:webHidden/>
              </w:rPr>
            </w:r>
            <w:r w:rsidR="00683474">
              <w:rPr>
                <w:noProof/>
                <w:webHidden/>
              </w:rPr>
              <w:fldChar w:fldCharType="separate"/>
            </w:r>
            <w:r w:rsidR="00B7410B">
              <w:rPr>
                <w:noProof/>
                <w:webHidden/>
              </w:rPr>
              <w:t>24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sidR="00683474">
              <w:rPr>
                <w:noProof/>
                <w:webHidden/>
              </w:rPr>
              <w:fldChar w:fldCharType="begin"/>
            </w:r>
            <w:r w:rsidR="00B7410B">
              <w:rPr>
                <w:noProof/>
                <w:webHidden/>
              </w:rPr>
              <w:instrText xml:space="preserve"> PAGEREF _Toc352080076 \h </w:instrText>
            </w:r>
            <w:r w:rsidR="00683474">
              <w:rPr>
                <w:noProof/>
                <w:webHidden/>
              </w:rPr>
            </w:r>
            <w:r w:rsidR="00683474">
              <w:rPr>
                <w:noProof/>
                <w:webHidden/>
              </w:rPr>
              <w:fldChar w:fldCharType="separate"/>
            </w:r>
            <w:r w:rsidR="00B7410B">
              <w:rPr>
                <w:noProof/>
                <w:webHidden/>
              </w:rPr>
              <w:t>24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sidR="00683474">
              <w:rPr>
                <w:noProof/>
                <w:webHidden/>
              </w:rPr>
              <w:fldChar w:fldCharType="begin"/>
            </w:r>
            <w:r w:rsidR="00B7410B">
              <w:rPr>
                <w:noProof/>
                <w:webHidden/>
              </w:rPr>
              <w:instrText xml:space="preserve"> PAGEREF _Toc352080077 \h </w:instrText>
            </w:r>
            <w:r w:rsidR="00683474">
              <w:rPr>
                <w:noProof/>
                <w:webHidden/>
              </w:rPr>
            </w:r>
            <w:r w:rsidR="00683474">
              <w:rPr>
                <w:noProof/>
                <w:webHidden/>
              </w:rPr>
              <w:fldChar w:fldCharType="separate"/>
            </w:r>
            <w:r w:rsidR="00B7410B">
              <w:rPr>
                <w:noProof/>
                <w:webHidden/>
              </w:rPr>
              <w:t>25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sidR="00683474">
              <w:rPr>
                <w:noProof/>
                <w:webHidden/>
              </w:rPr>
              <w:fldChar w:fldCharType="begin"/>
            </w:r>
            <w:r w:rsidR="00B7410B">
              <w:rPr>
                <w:noProof/>
                <w:webHidden/>
              </w:rPr>
              <w:instrText xml:space="preserve"> PAGEREF _Toc352080078 \h </w:instrText>
            </w:r>
            <w:r w:rsidR="00683474">
              <w:rPr>
                <w:noProof/>
                <w:webHidden/>
              </w:rPr>
            </w:r>
            <w:r w:rsidR="00683474">
              <w:rPr>
                <w:noProof/>
                <w:webHidden/>
              </w:rPr>
              <w:fldChar w:fldCharType="separate"/>
            </w:r>
            <w:r w:rsidR="00B7410B">
              <w:rPr>
                <w:noProof/>
                <w:webHidden/>
              </w:rPr>
              <w:t>25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sidR="00683474">
              <w:rPr>
                <w:noProof/>
                <w:webHidden/>
              </w:rPr>
              <w:fldChar w:fldCharType="begin"/>
            </w:r>
            <w:r w:rsidR="00B7410B">
              <w:rPr>
                <w:noProof/>
                <w:webHidden/>
              </w:rPr>
              <w:instrText xml:space="preserve"> PAGEREF _Toc352080079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sidR="00683474">
              <w:rPr>
                <w:noProof/>
                <w:webHidden/>
              </w:rPr>
              <w:fldChar w:fldCharType="begin"/>
            </w:r>
            <w:r w:rsidR="00B7410B">
              <w:rPr>
                <w:noProof/>
                <w:webHidden/>
              </w:rPr>
              <w:instrText xml:space="preserve"> PAGEREF _Toc352080080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sidR="00683474">
              <w:rPr>
                <w:noProof/>
                <w:webHidden/>
              </w:rPr>
              <w:fldChar w:fldCharType="begin"/>
            </w:r>
            <w:r w:rsidR="00B7410B">
              <w:rPr>
                <w:noProof/>
                <w:webHidden/>
              </w:rPr>
              <w:instrText xml:space="preserve"> PAGEREF _Toc352080081 \h </w:instrText>
            </w:r>
            <w:r w:rsidR="00683474">
              <w:rPr>
                <w:noProof/>
                <w:webHidden/>
              </w:rPr>
            </w:r>
            <w:r w:rsidR="00683474">
              <w:rPr>
                <w:noProof/>
                <w:webHidden/>
              </w:rPr>
              <w:fldChar w:fldCharType="separate"/>
            </w:r>
            <w:r w:rsidR="00B7410B">
              <w:rPr>
                <w:noProof/>
                <w:webHidden/>
              </w:rPr>
              <w:t>26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sidR="00683474">
              <w:rPr>
                <w:noProof/>
                <w:webHidden/>
              </w:rPr>
              <w:fldChar w:fldCharType="begin"/>
            </w:r>
            <w:r w:rsidR="00B7410B">
              <w:rPr>
                <w:noProof/>
                <w:webHidden/>
              </w:rPr>
              <w:instrText xml:space="preserve"> PAGEREF _Toc352080082 \h </w:instrText>
            </w:r>
            <w:r w:rsidR="00683474">
              <w:rPr>
                <w:noProof/>
                <w:webHidden/>
              </w:rPr>
            </w:r>
            <w:r w:rsidR="00683474">
              <w:rPr>
                <w:noProof/>
                <w:webHidden/>
              </w:rPr>
              <w:fldChar w:fldCharType="separate"/>
            </w:r>
            <w:r w:rsidR="00B7410B">
              <w:rPr>
                <w:noProof/>
                <w:webHidden/>
              </w:rPr>
              <w:t>27</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sidR="00683474">
              <w:rPr>
                <w:noProof/>
                <w:webHidden/>
              </w:rPr>
              <w:fldChar w:fldCharType="begin"/>
            </w:r>
            <w:r w:rsidR="00B7410B">
              <w:rPr>
                <w:noProof/>
                <w:webHidden/>
              </w:rPr>
              <w:instrText xml:space="preserve"> PAGEREF _Toc352080083 \h </w:instrText>
            </w:r>
            <w:r w:rsidR="00683474">
              <w:rPr>
                <w:noProof/>
                <w:webHidden/>
              </w:rPr>
            </w:r>
            <w:r w:rsidR="00683474">
              <w:rPr>
                <w:noProof/>
                <w:webHidden/>
              </w:rPr>
              <w:fldChar w:fldCharType="separate"/>
            </w:r>
            <w:r w:rsidR="00B7410B">
              <w:rPr>
                <w:noProof/>
                <w:webHidden/>
              </w:rPr>
              <w:t>28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sidR="00683474">
              <w:rPr>
                <w:noProof/>
                <w:webHidden/>
              </w:rPr>
              <w:fldChar w:fldCharType="begin"/>
            </w:r>
            <w:r w:rsidR="00B7410B">
              <w:rPr>
                <w:noProof/>
                <w:webHidden/>
              </w:rPr>
              <w:instrText xml:space="preserve"> PAGEREF _Toc352080084 \h </w:instrText>
            </w:r>
            <w:r w:rsidR="00683474">
              <w:rPr>
                <w:noProof/>
                <w:webHidden/>
              </w:rPr>
            </w:r>
            <w:r w:rsidR="00683474">
              <w:rPr>
                <w:noProof/>
                <w:webHidden/>
              </w:rPr>
              <w:fldChar w:fldCharType="separate"/>
            </w:r>
            <w:r w:rsidR="00B7410B">
              <w:rPr>
                <w:noProof/>
                <w:webHidden/>
              </w:rPr>
              <w:t>28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sidR="00683474">
              <w:rPr>
                <w:noProof/>
                <w:webHidden/>
              </w:rPr>
              <w:fldChar w:fldCharType="begin"/>
            </w:r>
            <w:r w:rsidR="00B7410B">
              <w:rPr>
                <w:noProof/>
                <w:webHidden/>
              </w:rPr>
              <w:instrText xml:space="preserve"> PAGEREF _Toc352080085 \h </w:instrText>
            </w:r>
            <w:r w:rsidR="00683474">
              <w:rPr>
                <w:noProof/>
                <w:webHidden/>
              </w:rPr>
            </w:r>
            <w:r w:rsidR="00683474">
              <w:rPr>
                <w:noProof/>
                <w:webHidden/>
              </w:rPr>
              <w:fldChar w:fldCharType="separate"/>
            </w:r>
            <w:r w:rsidR="00B7410B">
              <w:rPr>
                <w:noProof/>
                <w:webHidden/>
              </w:rPr>
              <w:t>29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sidR="00683474">
              <w:rPr>
                <w:noProof/>
                <w:webHidden/>
              </w:rPr>
              <w:fldChar w:fldCharType="begin"/>
            </w:r>
            <w:r w:rsidR="00B7410B">
              <w:rPr>
                <w:noProof/>
                <w:webHidden/>
              </w:rPr>
              <w:instrText xml:space="preserve"> PAGEREF _Toc352080086 \h </w:instrText>
            </w:r>
            <w:r w:rsidR="00683474">
              <w:rPr>
                <w:noProof/>
                <w:webHidden/>
              </w:rPr>
            </w:r>
            <w:r w:rsidR="00683474">
              <w:rPr>
                <w:noProof/>
                <w:webHidden/>
              </w:rPr>
              <w:fldChar w:fldCharType="separate"/>
            </w:r>
            <w:r w:rsidR="00B7410B">
              <w:rPr>
                <w:noProof/>
                <w:webHidden/>
              </w:rPr>
              <w:t>29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sidR="00683474">
              <w:rPr>
                <w:noProof/>
                <w:webHidden/>
              </w:rPr>
              <w:fldChar w:fldCharType="begin"/>
            </w:r>
            <w:r w:rsidR="00B7410B">
              <w:rPr>
                <w:noProof/>
                <w:webHidden/>
              </w:rPr>
              <w:instrText xml:space="preserve"> PAGEREF _Toc352080087 \h </w:instrText>
            </w:r>
            <w:r w:rsidR="00683474">
              <w:rPr>
                <w:noProof/>
                <w:webHidden/>
              </w:rPr>
            </w:r>
            <w:r w:rsidR="00683474">
              <w:rPr>
                <w:noProof/>
                <w:webHidden/>
              </w:rPr>
              <w:fldChar w:fldCharType="separate"/>
            </w:r>
            <w:r w:rsidR="00B7410B">
              <w:rPr>
                <w:noProof/>
                <w:webHidden/>
              </w:rPr>
              <w:t>30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sidR="00683474">
              <w:rPr>
                <w:noProof/>
                <w:webHidden/>
              </w:rPr>
              <w:fldChar w:fldCharType="begin"/>
            </w:r>
            <w:r w:rsidR="00B7410B">
              <w:rPr>
                <w:noProof/>
                <w:webHidden/>
              </w:rPr>
              <w:instrText xml:space="preserve"> PAGEREF _Toc352080088 \h </w:instrText>
            </w:r>
            <w:r w:rsidR="00683474">
              <w:rPr>
                <w:noProof/>
                <w:webHidden/>
              </w:rPr>
            </w:r>
            <w:r w:rsidR="00683474">
              <w:rPr>
                <w:noProof/>
                <w:webHidden/>
              </w:rPr>
              <w:fldChar w:fldCharType="separate"/>
            </w:r>
            <w:r w:rsidR="00B7410B">
              <w:rPr>
                <w:noProof/>
                <w:webHidden/>
              </w:rPr>
              <w:t>30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sidR="00683474">
              <w:rPr>
                <w:noProof/>
                <w:webHidden/>
              </w:rPr>
              <w:fldChar w:fldCharType="begin"/>
            </w:r>
            <w:r w:rsidR="00B7410B">
              <w:rPr>
                <w:noProof/>
                <w:webHidden/>
              </w:rPr>
              <w:instrText xml:space="preserve"> PAGEREF _Toc352080089 \h </w:instrText>
            </w:r>
            <w:r w:rsidR="00683474">
              <w:rPr>
                <w:noProof/>
                <w:webHidden/>
              </w:rPr>
            </w:r>
            <w:r w:rsidR="00683474">
              <w:rPr>
                <w:noProof/>
                <w:webHidden/>
              </w:rPr>
              <w:fldChar w:fldCharType="separate"/>
            </w:r>
            <w:r w:rsidR="00B7410B">
              <w:rPr>
                <w:noProof/>
                <w:webHidden/>
              </w:rPr>
              <w:t>31</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sidR="00683474">
              <w:rPr>
                <w:noProof/>
                <w:webHidden/>
              </w:rPr>
              <w:fldChar w:fldCharType="begin"/>
            </w:r>
            <w:r w:rsidR="00B7410B">
              <w:rPr>
                <w:noProof/>
                <w:webHidden/>
              </w:rPr>
              <w:instrText xml:space="preserve"> PAGEREF _Toc352080090 \h </w:instrText>
            </w:r>
            <w:r w:rsidR="00683474">
              <w:rPr>
                <w:noProof/>
                <w:webHidden/>
              </w:rPr>
            </w:r>
            <w:r w:rsidR="00683474">
              <w:rPr>
                <w:noProof/>
                <w:webHidden/>
              </w:rPr>
              <w:fldChar w:fldCharType="separate"/>
            </w:r>
            <w:r w:rsidR="00B7410B">
              <w:rPr>
                <w:noProof/>
                <w:webHidden/>
              </w:rPr>
              <w:t>31</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sidR="00683474">
              <w:rPr>
                <w:noProof/>
                <w:webHidden/>
              </w:rPr>
              <w:fldChar w:fldCharType="begin"/>
            </w:r>
            <w:r w:rsidR="00B7410B">
              <w:rPr>
                <w:noProof/>
                <w:webHidden/>
              </w:rPr>
              <w:instrText xml:space="preserve"> PAGEREF _Toc352080091 \h </w:instrText>
            </w:r>
            <w:r w:rsidR="00683474">
              <w:rPr>
                <w:noProof/>
                <w:webHidden/>
              </w:rPr>
            </w:r>
            <w:r w:rsidR="00683474">
              <w:rPr>
                <w:noProof/>
                <w:webHidden/>
              </w:rPr>
              <w:fldChar w:fldCharType="separate"/>
            </w:r>
            <w:r w:rsidR="00B7410B">
              <w:rPr>
                <w:noProof/>
                <w:webHidden/>
              </w:rPr>
              <w:t>32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sidR="00683474">
              <w:rPr>
                <w:noProof/>
                <w:webHidden/>
              </w:rPr>
              <w:fldChar w:fldCharType="begin"/>
            </w:r>
            <w:r w:rsidR="00B7410B">
              <w:rPr>
                <w:noProof/>
                <w:webHidden/>
              </w:rPr>
              <w:instrText xml:space="preserve"> PAGEREF _Toc352080092 \h </w:instrText>
            </w:r>
            <w:r w:rsidR="00683474">
              <w:rPr>
                <w:noProof/>
                <w:webHidden/>
              </w:rPr>
            </w:r>
            <w:r w:rsidR="00683474">
              <w:rPr>
                <w:noProof/>
                <w:webHidden/>
              </w:rPr>
              <w:fldChar w:fldCharType="separate"/>
            </w:r>
            <w:r w:rsidR="00B7410B">
              <w:rPr>
                <w:noProof/>
                <w:webHidden/>
              </w:rPr>
              <w:t>32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sidR="00683474">
              <w:rPr>
                <w:noProof/>
                <w:webHidden/>
              </w:rPr>
              <w:fldChar w:fldCharType="begin"/>
            </w:r>
            <w:r w:rsidR="00B7410B">
              <w:rPr>
                <w:noProof/>
                <w:webHidden/>
              </w:rPr>
              <w:instrText xml:space="preserve"> PAGEREF _Toc352080093 \h </w:instrText>
            </w:r>
            <w:r w:rsidR="00683474">
              <w:rPr>
                <w:noProof/>
                <w:webHidden/>
              </w:rPr>
            </w:r>
            <w:r w:rsidR="00683474">
              <w:rPr>
                <w:noProof/>
                <w:webHidden/>
              </w:rPr>
              <w:fldChar w:fldCharType="separate"/>
            </w:r>
            <w:r w:rsidR="00B7410B">
              <w:rPr>
                <w:noProof/>
                <w:webHidden/>
              </w:rPr>
              <w:t>33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sidR="00683474">
              <w:rPr>
                <w:noProof/>
                <w:webHidden/>
              </w:rPr>
              <w:fldChar w:fldCharType="begin"/>
            </w:r>
            <w:r w:rsidR="00B7410B">
              <w:rPr>
                <w:noProof/>
                <w:webHidden/>
              </w:rPr>
              <w:instrText xml:space="preserve"> PAGEREF _Toc352080094 \h </w:instrText>
            </w:r>
            <w:r w:rsidR="00683474">
              <w:rPr>
                <w:noProof/>
                <w:webHidden/>
              </w:rPr>
            </w:r>
            <w:r w:rsidR="00683474">
              <w:rPr>
                <w:noProof/>
                <w:webHidden/>
              </w:rPr>
              <w:fldChar w:fldCharType="separate"/>
            </w:r>
            <w:r w:rsidR="00B7410B">
              <w:rPr>
                <w:noProof/>
                <w:webHidden/>
              </w:rPr>
              <w:t>33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sidR="00683474">
              <w:rPr>
                <w:noProof/>
                <w:webHidden/>
              </w:rPr>
              <w:fldChar w:fldCharType="begin"/>
            </w:r>
            <w:r w:rsidR="00B7410B">
              <w:rPr>
                <w:noProof/>
                <w:webHidden/>
              </w:rPr>
              <w:instrText xml:space="preserve"> PAGEREF _Toc352080095 \h </w:instrText>
            </w:r>
            <w:r w:rsidR="00683474">
              <w:rPr>
                <w:noProof/>
                <w:webHidden/>
              </w:rPr>
            </w:r>
            <w:r w:rsidR="00683474">
              <w:rPr>
                <w:noProof/>
                <w:webHidden/>
              </w:rPr>
              <w:fldChar w:fldCharType="separate"/>
            </w:r>
            <w:r w:rsidR="00B7410B">
              <w:rPr>
                <w:noProof/>
                <w:webHidden/>
              </w:rPr>
              <w:t>34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sidR="00683474">
              <w:rPr>
                <w:noProof/>
                <w:webHidden/>
              </w:rPr>
              <w:fldChar w:fldCharType="begin"/>
            </w:r>
            <w:r w:rsidR="00B7410B">
              <w:rPr>
                <w:noProof/>
                <w:webHidden/>
              </w:rPr>
              <w:instrText xml:space="preserve"> PAGEREF _Toc352080096 \h </w:instrText>
            </w:r>
            <w:r w:rsidR="00683474">
              <w:rPr>
                <w:noProof/>
                <w:webHidden/>
              </w:rPr>
            </w:r>
            <w:r w:rsidR="00683474">
              <w:rPr>
                <w:noProof/>
                <w:webHidden/>
              </w:rPr>
              <w:fldChar w:fldCharType="separate"/>
            </w:r>
            <w:r w:rsidR="00B7410B">
              <w:rPr>
                <w:noProof/>
                <w:webHidden/>
              </w:rPr>
              <w:t>34</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sidR="00683474">
              <w:rPr>
                <w:noProof/>
                <w:webHidden/>
              </w:rPr>
              <w:fldChar w:fldCharType="begin"/>
            </w:r>
            <w:r w:rsidR="00B7410B">
              <w:rPr>
                <w:noProof/>
                <w:webHidden/>
              </w:rPr>
              <w:instrText xml:space="preserve"> PAGEREF _Toc352080097 \h </w:instrText>
            </w:r>
            <w:r w:rsidR="00683474">
              <w:rPr>
                <w:noProof/>
                <w:webHidden/>
              </w:rPr>
            </w:r>
            <w:r w:rsidR="00683474">
              <w:rPr>
                <w:noProof/>
                <w:webHidden/>
              </w:rPr>
              <w:fldChar w:fldCharType="separate"/>
            </w:r>
            <w:r w:rsidR="00B7410B">
              <w:rPr>
                <w:noProof/>
                <w:webHidden/>
              </w:rPr>
              <w:t>35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sidR="00683474">
              <w:rPr>
                <w:noProof/>
                <w:webHidden/>
              </w:rPr>
              <w:fldChar w:fldCharType="begin"/>
            </w:r>
            <w:r w:rsidR="00B7410B">
              <w:rPr>
                <w:noProof/>
                <w:webHidden/>
              </w:rPr>
              <w:instrText xml:space="preserve"> PAGEREF _Toc352080098 \h </w:instrText>
            </w:r>
            <w:r w:rsidR="00683474">
              <w:rPr>
                <w:noProof/>
                <w:webHidden/>
              </w:rPr>
            </w:r>
            <w:r w:rsidR="00683474">
              <w:rPr>
                <w:noProof/>
                <w:webHidden/>
              </w:rPr>
              <w:fldChar w:fldCharType="separate"/>
            </w:r>
            <w:r w:rsidR="00B7410B">
              <w:rPr>
                <w:noProof/>
                <w:webHidden/>
              </w:rPr>
              <w:t>35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sidR="00683474">
              <w:rPr>
                <w:noProof/>
                <w:webHidden/>
              </w:rPr>
              <w:fldChar w:fldCharType="begin"/>
            </w:r>
            <w:r w:rsidR="00B7410B">
              <w:rPr>
                <w:noProof/>
                <w:webHidden/>
              </w:rPr>
              <w:instrText xml:space="preserve"> PAGEREF _Toc352080099 \h </w:instrText>
            </w:r>
            <w:r w:rsidR="00683474">
              <w:rPr>
                <w:noProof/>
                <w:webHidden/>
              </w:rPr>
            </w:r>
            <w:r w:rsidR="00683474">
              <w:rPr>
                <w:noProof/>
                <w:webHidden/>
              </w:rPr>
              <w:fldChar w:fldCharType="separate"/>
            </w:r>
            <w:r w:rsidR="00B7410B">
              <w:rPr>
                <w:noProof/>
                <w:webHidden/>
              </w:rPr>
              <w:t>44</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sidR="00683474">
              <w:rPr>
                <w:noProof/>
                <w:webHidden/>
              </w:rPr>
              <w:fldChar w:fldCharType="begin"/>
            </w:r>
            <w:r w:rsidR="00B7410B">
              <w:rPr>
                <w:noProof/>
                <w:webHidden/>
              </w:rPr>
              <w:instrText xml:space="preserve"> PAGEREF _Toc352080100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sidR="00683474">
              <w:rPr>
                <w:noProof/>
                <w:webHidden/>
              </w:rPr>
              <w:fldChar w:fldCharType="begin"/>
            </w:r>
            <w:r w:rsidR="00B7410B">
              <w:rPr>
                <w:noProof/>
                <w:webHidden/>
              </w:rPr>
              <w:instrText xml:space="preserve"> PAGEREF _Toc352080101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2" w:history="1">
            <w:r w:rsidR="00046FB5" w:rsidRPr="00046FB5">
              <w:rPr>
                <w:rStyle w:val="Hyperlink"/>
                <w:b/>
                <w:noProof/>
              </w:rPr>
              <w:t>FMS</w:t>
            </w:r>
            <w:r w:rsidR="00B7410B" w:rsidRPr="00D307B1">
              <w:rPr>
                <w:rStyle w:val="Hyperlink"/>
                <w:noProof/>
              </w:rPr>
              <w:t xml:space="preserve"> GUI Design Coding: </w:t>
            </w:r>
            <w:r w:rsidR="00046FB5" w:rsidRPr="00046FB5">
              <w:rPr>
                <w:rStyle w:val="Hyperlink"/>
                <w:b/>
                <w:noProof/>
              </w:rPr>
              <w:t>FMS</w:t>
            </w:r>
            <w:r w:rsidR="00B7410B" w:rsidRPr="00D307B1">
              <w:rPr>
                <w:rStyle w:val="Hyperlink"/>
                <w:noProof/>
              </w:rPr>
              <w:t>GUI</w:t>
            </w:r>
            <w:r w:rsidR="00B7410B">
              <w:rPr>
                <w:noProof/>
                <w:webHidden/>
              </w:rPr>
              <w:tab/>
            </w:r>
            <w:r w:rsidR="00683474">
              <w:rPr>
                <w:noProof/>
                <w:webHidden/>
              </w:rPr>
              <w:fldChar w:fldCharType="begin"/>
            </w:r>
            <w:r w:rsidR="00B7410B">
              <w:rPr>
                <w:noProof/>
                <w:webHidden/>
              </w:rPr>
              <w:instrText xml:space="preserve"> PAGEREF _Toc352080102 \h </w:instrText>
            </w:r>
            <w:r w:rsidR="00683474">
              <w:rPr>
                <w:noProof/>
                <w:webHidden/>
              </w:rPr>
            </w:r>
            <w:r w:rsidR="00683474">
              <w:rPr>
                <w:noProof/>
                <w:webHidden/>
              </w:rPr>
              <w:fldChar w:fldCharType="separate"/>
            </w:r>
            <w:r w:rsidR="00B7410B">
              <w:rPr>
                <w:noProof/>
                <w:webHidden/>
              </w:rPr>
              <w:t>49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046FB5" w:rsidRPr="00046FB5">
              <w:rPr>
                <w:rStyle w:val="Hyperlink"/>
                <w:b/>
                <w:noProof/>
              </w:rPr>
              <w:t>FMS</w:t>
            </w:r>
            <w:r w:rsidR="00B7410B" w:rsidRPr="00D307B1">
              <w:rPr>
                <w:rStyle w:val="Hyperlink"/>
                <w:noProof/>
              </w:rPr>
              <w:t>Styles</w:t>
            </w:r>
            <w:r w:rsidR="00B7410B">
              <w:rPr>
                <w:noProof/>
                <w:webHidden/>
              </w:rPr>
              <w:tab/>
            </w:r>
            <w:r w:rsidR="00683474">
              <w:rPr>
                <w:noProof/>
                <w:webHidden/>
              </w:rPr>
              <w:fldChar w:fldCharType="begin"/>
            </w:r>
            <w:r w:rsidR="00B7410B">
              <w:rPr>
                <w:noProof/>
                <w:webHidden/>
              </w:rPr>
              <w:instrText xml:space="preserve"> PAGEREF _Toc352080103 \h </w:instrText>
            </w:r>
            <w:r w:rsidR="00683474">
              <w:rPr>
                <w:noProof/>
                <w:webHidden/>
              </w:rPr>
            </w:r>
            <w:r w:rsidR="00683474">
              <w:rPr>
                <w:noProof/>
                <w:webHidden/>
              </w:rPr>
              <w:fldChar w:fldCharType="separate"/>
            </w:r>
            <w:r w:rsidR="00B7410B">
              <w:rPr>
                <w:noProof/>
                <w:webHidden/>
              </w:rPr>
              <w:t>66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sidR="00683474">
              <w:rPr>
                <w:noProof/>
                <w:webHidden/>
              </w:rPr>
              <w:fldChar w:fldCharType="begin"/>
            </w:r>
            <w:r w:rsidR="00B7410B">
              <w:rPr>
                <w:noProof/>
                <w:webHidden/>
              </w:rPr>
              <w:instrText xml:space="preserve"> PAGEREF _Toc352080104 \h </w:instrText>
            </w:r>
            <w:r w:rsidR="00683474">
              <w:rPr>
                <w:noProof/>
                <w:webHidden/>
              </w:rPr>
            </w:r>
            <w:r w:rsidR="00683474">
              <w:rPr>
                <w:noProof/>
                <w:webHidden/>
              </w:rPr>
              <w:fldChar w:fldCharType="separate"/>
            </w:r>
            <w:r w:rsidR="00B7410B">
              <w:rPr>
                <w:noProof/>
                <w:webHidden/>
              </w:rPr>
              <w:t>72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046FB5" w:rsidRPr="00046FB5">
              <w:rPr>
                <w:rStyle w:val="Hyperlink"/>
                <w:b/>
                <w:noProof/>
              </w:rPr>
              <w:t>FMS</w:t>
            </w:r>
            <w:r w:rsidR="00B7410B" w:rsidRPr="00D307B1">
              <w:rPr>
                <w:rStyle w:val="Hyperlink"/>
                <w:noProof/>
              </w:rPr>
              <w:t>Data</w:t>
            </w:r>
            <w:r w:rsidR="00B7410B">
              <w:rPr>
                <w:noProof/>
                <w:webHidden/>
              </w:rPr>
              <w:tab/>
            </w:r>
            <w:r w:rsidR="00683474">
              <w:rPr>
                <w:noProof/>
                <w:webHidden/>
              </w:rPr>
              <w:fldChar w:fldCharType="begin"/>
            </w:r>
            <w:r w:rsidR="00B7410B">
              <w:rPr>
                <w:noProof/>
                <w:webHidden/>
              </w:rPr>
              <w:instrText xml:space="preserve"> PAGEREF _Toc352080105 \h </w:instrText>
            </w:r>
            <w:r w:rsidR="00683474">
              <w:rPr>
                <w:noProof/>
                <w:webHidden/>
              </w:rPr>
            </w:r>
            <w:r w:rsidR="00683474">
              <w:rPr>
                <w:noProof/>
                <w:webHidden/>
              </w:rPr>
              <w:fldChar w:fldCharType="separate"/>
            </w:r>
            <w:r w:rsidR="00B7410B">
              <w:rPr>
                <w:noProof/>
                <w:webHidden/>
              </w:rPr>
              <w:t>110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046FB5" w:rsidRPr="00046FB5">
              <w:rPr>
                <w:rStyle w:val="Hyperlink"/>
                <w:b/>
                <w:noProof/>
              </w:rPr>
              <w:t>FMS</w:t>
            </w:r>
            <w:r w:rsidR="00B7410B" w:rsidRPr="00D307B1">
              <w:rPr>
                <w:rStyle w:val="Hyperlink"/>
                <w:noProof/>
              </w:rPr>
              <w:t>Db</w:t>
            </w:r>
            <w:r w:rsidR="00B7410B">
              <w:rPr>
                <w:noProof/>
                <w:webHidden/>
              </w:rPr>
              <w:tab/>
            </w:r>
            <w:r w:rsidR="00683474">
              <w:rPr>
                <w:noProof/>
                <w:webHidden/>
              </w:rPr>
              <w:fldChar w:fldCharType="begin"/>
            </w:r>
            <w:r w:rsidR="00B7410B">
              <w:rPr>
                <w:noProof/>
                <w:webHidden/>
              </w:rPr>
              <w:instrText xml:space="preserve"> PAGEREF _Toc352080106 \h </w:instrText>
            </w:r>
            <w:r w:rsidR="00683474">
              <w:rPr>
                <w:noProof/>
                <w:webHidden/>
              </w:rPr>
            </w:r>
            <w:r w:rsidR="00683474">
              <w:rPr>
                <w:noProof/>
                <w:webHidden/>
              </w:rPr>
              <w:fldChar w:fldCharType="separate"/>
            </w:r>
            <w:r w:rsidR="00B7410B">
              <w:rPr>
                <w:noProof/>
                <w:webHidden/>
              </w:rPr>
              <w:t>112</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sidR="00683474">
              <w:rPr>
                <w:noProof/>
                <w:webHidden/>
              </w:rPr>
              <w:fldChar w:fldCharType="begin"/>
            </w:r>
            <w:r w:rsidR="00B7410B">
              <w:rPr>
                <w:noProof/>
                <w:webHidden/>
              </w:rPr>
              <w:instrText xml:space="preserve"> PAGEREF _Toc352080107 \h </w:instrText>
            </w:r>
            <w:r w:rsidR="00683474">
              <w:rPr>
                <w:noProof/>
                <w:webHidden/>
              </w:rPr>
            </w:r>
            <w:r w:rsidR="00683474">
              <w:rPr>
                <w:noProof/>
                <w:webHidden/>
              </w:rPr>
              <w:fldChar w:fldCharType="separate"/>
            </w:r>
            <w:r w:rsidR="00B7410B">
              <w:rPr>
                <w:noProof/>
                <w:webHidden/>
              </w:rPr>
              <w:t>123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sidR="00683474">
              <w:rPr>
                <w:noProof/>
                <w:webHidden/>
              </w:rPr>
              <w:fldChar w:fldCharType="begin"/>
            </w:r>
            <w:r w:rsidR="00B7410B">
              <w:rPr>
                <w:noProof/>
                <w:webHidden/>
              </w:rPr>
              <w:instrText xml:space="preserve"> PAGEREF _Toc352080108 \h </w:instrText>
            </w:r>
            <w:r w:rsidR="00683474">
              <w:rPr>
                <w:noProof/>
                <w:webHidden/>
              </w:rPr>
            </w:r>
            <w:r w:rsidR="00683474">
              <w:rPr>
                <w:noProof/>
                <w:webHidden/>
              </w:rPr>
              <w:fldChar w:fldCharType="separate"/>
            </w:r>
            <w:r w:rsidR="00B7410B">
              <w:rPr>
                <w:noProof/>
                <w:webHidden/>
              </w:rPr>
              <w:t>123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sidR="00683474">
              <w:rPr>
                <w:noProof/>
                <w:webHidden/>
              </w:rPr>
              <w:fldChar w:fldCharType="begin"/>
            </w:r>
            <w:r w:rsidR="00B7410B">
              <w:rPr>
                <w:noProof/>
                <w:webHidden/>
              </w:rPr>
              <w:instrText xml:space="preserve"> PAGEREF _Toc352080109 \h </w:instrText>
            </w:r>
            <w:r w:rsidR="00683474">
              <w:rPr>
                <w:noProof/>
                <w:webHidden/>
              </w:rPr>
            </w:r>
            <w:r w:rsidR="00683474">
              <w:rPr>
                <w:noProof/>
                <w:webHidden/>
              </w:rPr>
              <w:fldChar w:fldCharType="separate"/>
            </w:r>
            <w:r w:rsidR="00B7410B">
              <w:rPr>
                <w:noProof/>
                <w:webHidden/>
              </w:rPr>
              <w:t>124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sidR="00683474">
              <w:rPr>
                <w:noProof/>
                <w:webHidden/>
              </w:rPr>
              <w:fldChar w:fldCharType="begin"/>
            </w:r>
            <w:r w:rsidR="00B7410B">
              <w:rPr>
                <w:noProof/>
                <w:webHidden/>
              </w:rPr>
              <w:instrText xml:space="preserve"> PAGEREF _Toc352080110 \h </w:instrText>
            </w:r>
            <w:r w:rsidR="00683474">
              <w:rPr>
                <w:noProof/>
                <w:webHidden/>
              </w:rPr>
            </w:r>
            <w:r w:rsidR="00683474">
              <w:rPr>
                <w:noProof/>
                <w:webHidden/>
              </w:rPr>
              <w:fldChar w:fldCharType="separate"/>
            </w:r>
            <w:r w:rsidR="00B7410B">
              <w:rPr>
                <w:noProof/>
                <w:webHidden/>
              </w:rPr>
              <w:t>125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sidR="00683474">
              <w:rPr>
                <w:noProof/>
                <w:webHidden/>
              </w:rPr>
              <w:fldChar w:fldCharType="begin"/>
            </w:r>
            <w:r w:rsidR="00B7410B">
              <w:rPr>
                <w:noProof/>
                <w:webHidden/>
              </w:rPr>
              <w:instrText xml:space="preserve"> PAGEREF _Toc352080111 \h </w:instrText>
            </w:r>
            <w:r w:rsidR="00683474">
              <w:rPr>
                <w:noProof/>
                <w:webHidden/>
              </w:rPr>
            </w:r>
            <w:r w:rsidR="00683474">
              <w:rPr>
                <w:noProof/>
                <w:webHidden/>
              </w:rPr>
              <w:fldChar w:fldCharType="separate"/>
            </w:r>
            <w:r w:rsidR="00B7410B">
              <w:rPr>
                <w:noProof/>
                <w:webHidden/>
              </w:rPr>
              <w:t>125</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sidR="00683474">
              <w:rPr>
                <w:noProof/>
                <w:webHidden/>
              </w:rPr>
              <w:fldChar w:fldCharType="begin"/>
            </w:r>
            <w:r w:rsidR="00B7410B">
              <w:rPr>
                <w:noProof/>
                <w:webHidden/>
              </w:rPr>
              <w:instrText xml:space="preserve"> PAGEREF _Toc352080112 \h </w:instrText>
            </w:r>
            <w:r w:rsidR="00683474">
              <w:rPr>
                <w:noProof/>
                <w:webHidden/>
              </w:rPr>
            </w:r>
            <w:r w:rsidR="00683474">
              <w:rPr>
                <w:noProof/>
                <w:webHidden/>
              </w:rPr>
              <w:fldChar w:fldCharType="separate"/>
            </w:r>
            <w:r w:rsidR="00B7410B">
              <w:rPr>
                <w:noProof/>
                <w:webHidden/>
              </w:rPr>
              <w:t>128</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sidR="00683474">
              <w:rPr>
                <w:noProof/>
                <w:webHidden/>
              </w:rPr>
              <w:fldChar w:fldCharType="begin"/>
            </w:r>
            <w:r w:rsidR="00B7410B">
              <w:rPr>
                <w:noProof/>
                <w:webHidden/>
              </w:rPr>
              <w:instrText xml:space="preserve"> PAGEREF _Toc352080113 \h </w:instrText>
            </w:r>
            <w:r w:rsidR="00683474">
              <w:rPr>
                <w:noProof/>
                <w:webHidden/>
              </w:rPr>
            </w:r>
            <w:r w:rsidR="00683474">
              <w:rPr>
                <w:noProof/>
                <w:webHidden/>
              </w:rPr>
              <w:fldChar w:fldCharType="separate"/>
            </w:r>
            <w:r w:rsidR="00B7410B">
              <w:rPr>
                <w:noProof/>
                <w:webHidden/>
              </w:rPr>
              <w:t>129</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sidR="00683474">
              <w:rPr>
                <w:noProof/>
                <w:webHidden/>
              </w:rPr>
              <w:fldChar w:fldCharType="begin"/>
            </w:r>
            <w:r w:rsidR="00B7410B">
              <w:rPr>
                <w:noProof/>
                <w:webHidden/>
              </w:rPr>
              <w:instrText xml:space="preserve"> PAGEREF _Toc352080114 \h </w:instrText>
            </w:r>
            <w:r w:rsidR="00683474">
              <w:rPr>
                <w:noProof/>
                <w:webHidden/>
              </w:rPr>
            </w:r>
            <w:r w:rsidR="00683474">
              <w:rPr>
                <w:noProof/>
                <w:webHidden/>
              </w:rPr>
              <w:fldChar w:fldCharType="separate"/>
            </w:r>
            <w:r w:rsidR="00B7410B">
              <w:rPr>
                <w:noProof/>
                <w:webHidden/>
              </w:rPr>
              <w:t>129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sidR="00683474">
              <w:rPr>
                <w:noProof/>
                <w:webHidden/>
              </w:rPr>
              <w:fldChar w:fldCharType="begin"/>
            </w:r>
            <w:r w:rsidR="00B7410B">
              <w:rPr>
                <w:noProof/>
                <w:webHidden/>
              </w:rPr>
              <w:instrText xml:space="preserve"> PAGEREF _Toc352080115 \h </w:instrText>
            </w:r>
            <w:r w:rsidR="00683474">
              <w:rPr>
                <w:noProof/>
                <w:webHidden/>
              </w:rPr>
            </w:r>
            <w:r w:rsidR="00683474">
              <w:rPr>
                <w:noProof/>
                <w:webHidden/>
              </w:rPr>
              <w:fldChar w:fldCharType="separate"/>
            </w:r>
            <w:r w:rsidR="00B7410B">
              <w:rPr>
                <w:noProof/>
                <w:webHidden/>
              </w:rPr>
              <w:t>130</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sidR="00683474">
              <w:rPr>
                <w:noProof/>
                <w:webHidden/>
              </w:rPr>
              <w:fldChar w:fldCharType="begin"/>
            </w:r>
            <w:r w:rsidR="00B7410B">
              <w:rPr>
                <w:noProof/>
                <w:webHidden/>
              </w:rPr>
              <w:instrText xml:space="preserve"> PAGEREF _Toc352080116 \h </w:instrText>
            </w:r>
            <w:r w:rsidR="00683474">
              <w:rPr>
                <w:noProof/>
                <w:webHidden/>
              </w:rPr>
            </w:r>
            <w:r w:rsidR="00683474">
              <w:rPr>
                <w:noProof/>
                <w:webHidden/>
              </w:rPr>
              <w:fldChar w:fldCharType="separate"/>
            </w:r>
            <w:r w:rsidR="00B7410B">
              <w:rPr>
                <w:noProof/>
                <w:webHidden/>
              </w:rPr>
              <w:t>130</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sidR="00683474">
              <w:rPr>
                <w:noProof/>
                <w:webHidden/>
              </w:rPr>
              <w:fldChar w:fldCharType="begin"/>
            </w:r>
            <w:r w:rsidR="00B7410B">
              <w:rPr>
                <w:noProof/>
                <w:webHidden/>
              </w:rPr>
              <w:instrText xml:space="preserve"> PAGEREF _Toc352080117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sidR="00683474">
              <w:rPr>
                <w:noProof/>
                <w:webHidden/>
              </w:rPr>
              <w:fldChar w:fldCharType="begin"/>
            </w:r>
            <w:r w:rsidR="00B7410B">
              <w:rPr>
                <w:noProof/>
                <w:webHidden/>
              </w:rPr>
              <w:instrText xml:space="preserve"> PAGEREF _Toc352080118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sidR="00683474">
              <w:rPr>
                <w:noProof/>
                <w:webHidden/>
              </w:rPr>
              <w:fldChar w:fldCharType="begin"/>
            </w:r>
            <w:r w:rsidR="00B7410B">
              <w:rPr>
                <w:noProof/>
                <w:webHidden/>
              </w:rPr>
              <w:instrText xml:space="preserve"> PAGEREF _Toc352080119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sidR="00683474">
              <w:rPr>
                <w:noProof/>
                <w:webHidden/>
              </w:rPr>
              <w:fldChar w:fldCharType="begin"/>
            </w:r>
            <w:r w:rsidR="00B7410B">
              <w:rPr>
                <w:noProof/>
                <w:webHidden/>
              </w:rPr>
              <w:instrText xml:space="preserve"> PAGEREF _Toc352080120 \h </w:instrText>
            </w:r>
            <w:r w:rsidR="00683474">
              <w:rPr>
                <w:noProof/>
                <w:webHidden/>
              </w:rPr>
            </w:r>
            <w:r w:rsidR="00683474">
              <w:rPr>
                <w:noProof/>
                <w:webHidden/>
              </w:rPr>
              <w:fldChar w:fldCharType="separate"/>
            </w:r>
            <w:r w:rsidR="00B7410B">
              <w:rPr>
                <w:noProof/>
                <w:webHidden/>
              </w:rPr>
              <w:t>133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sidR="00683474">
              <w:rPr>
                <w:noProof/>
                <w:webHidden/>
              </w:rPr>
              <w:fldChar w:fldCharType="begin"/>
            </w:r>
            <w:r w:rsidR="00B7410B">
              <w:rPr>
                <w:noProof/>
                <w:webHidden/>
              </w:rPr>
              <w:instrText xml:space="preserve"> PAGEREF _Toc352080121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sidR="00683474">
              <w:rPr>
                <w:noProof/>
                <w:webHidden/>
              </w:rPr>
              <w:fldChar w:fldCharType="begin"/>
            </w:r>
            <w:r w:rsidR="00B7410B">
              <w:rPr>
                <w:noProof/>
                <w:webHidden/>
              </w:rPr>
              <w:instrText xml:space="preserve"> PAGEREF _Toc352080122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sidR="00683474">
              <w:rPr>
                <w:noProof/>
                <w:webHidden/>
              </w:rPr>
              <w:fldChar w:fldCharType="begin"/>
            </w:r>
            <w:r w:rsidR="00B7410B">
              <w:rPr>
                <w:noProof/>
                <w:webHidden/>
              </w:rPr>
              <w:instrText xml:space="preserve"> PAGEREF _Toc352080123 \h </w:instrText>
            </w:r>
            <w:r w:rsidR="00683474">
              <w:rPr>
                <w:noProof/>
                <w:webHidden/>
              </w:rPr>
            </w:r>
            <w:r w:rsidR="00683474">
              <w:rPr>
                <w:noProof/>
                <w:webHidden/>
              </w:rPr>
              <w:fldChar w:fldCharType="separate"/>
            </w:r>
            <w:r w:rsidR="00B7410B">
              <w:rPr>
                <w:noProof/>
                <w:webHidden/>
              </w:rPr>
              <w:t>134</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sidR="00683474">
              <w:rPr>
                <w:noProof/>
                <w:webHidden/>
              </w:rPr>
              <w:fldChar w:fldCharType="begin"/>
            </w:r>
            <w:r w:rsidR="00B7410B">
              <w:rPr>
                <w:noProof/>
                <w:webHidden/>
              </w:rPr>
              <w:instrText xml:space="preserve"> PAGEREF _Toc352080124 \h </w:instrText>
            </w:r>
            <w:r w:rsidR="00683474">
              <w:rPr>
                <w:noProof/>
                <w:webHidden/>
              </w:rPr>
            </w:r>
            <w:r w:rsidR="00683474">
              <w:rPr>
                <w:noProof/>
                <w:webHidden/>
              </w:rPr>
              <w:fldChar w:fldCharType="separate"/>
            </w:r>
            <w:r w:rsidR="00B7410B">
              <w:rPr>
                <w:noProof/>
                <w:webHidden/>
              </w:rPr>
              <w:t>135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sidR="00683474">
              <w:rPr>
                <w:noProof/>
                <w:webHidden/>
              </w:rPr>
              <w:fldChar w:fldCharType="begin"/>
            </w:r>
            <w:r w:rsidR="00B7410B">
              <w:rPr>
                <w:noProof/>
                <w:webHidden/>
              </w:rPr>
              <w:instrText xml:space="preserve"> PAGEREF _Toc352080125 \h </w:instrText>
            </w:r>
            <w:r w:rsidR="00683474">
              <w:rPr>
                <w:noProof/>
                <w:webHidden/>
              </w:rPr>
            </w:r>
            <w:r w:rsidR="00683474">
              <w:rPr>
                <w:noProof/>
                <w:webHidden/>
              </w:rPr>
              <w:fldChar w:fldCharType="separate"/>
            </w:r>
            <w:r w:rsidR="00B7410B">
              <w:rPr>
                <w:noProof/>
                <w:webHidden/>
              </w:rPr>
              <w:t>135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sidR="00683474">
              <w:rPr>
                <w:noProof/>
                <w:webHidden/>
              </w:rPr>
              <w:fldChar w:fldCharType="begin"/>
            </w:r>
            <w:r w:rsidR="00B7410B">
              <w:rPr>
                <w:noProof/>
                <w:webHidden/>
              </w:rPr>
              <w:instrText xml:space="preserve"> PAGEREF _Toc352080126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sidR="00683474">
              <w:rPr>
                <w:noProof/>
                <w:webHidden/>
              </w:rPr>
              <w:fldChar w:fldCharType="begin"/>
            </w:r>
            <w:r w:rsidR="00B7410B">
              <w:rPr>
                <w:noProof/>
                <w:webHidden/>
              </w:rPr>
              <w:instrText xml:space="preserve"> PAGEREF _Toc352080127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sidR="00683474">
              <w:rPr>
                <w:noProof/>
                <w:webHidden/>
              </w:rPr>
              <w:fldChar w:fldCharType="begin"/>
            </w:r>
            <w:r w:rsidR="00B7410B">
              <w:rPr>
                <w:noProof/>
                <w:webHidden/>
              </w:rPr>
              <w:instrText xml:space="preserve"> PAGEREF _Toc352080128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sidR="00683474">
              <w:rPr>
                <w:noProof/>
                <w:webHidden/>
              </w:rPr>
              <w:fldChar w:fldCharType="begin"/>
            </w:r>
            <w:r w:rsidR="00B7410B">
              <w:rPr>
                <w:noProof/>
                <w:webHidden/>
              </w:rPr>
              <w:instrText xml:space="preserve"> PAGEREF _Toc352080129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sidR="00683474">
              <w:rPr>
                <w:noProof/>
                <w:webHidden/>
              </w:rPr>
              <w:fldChar w:fldCharType="begin"/>
            </w:r>
            <w:r w:rsidR="00B7410B">
              <w:rPr>
                <w:noProof/>
                <w:webHidden/>
              </w:rPr>
              <w:instrText xml:space="preserve"> PAGEREF _Toc352080130 \h </w:instrText>
            </w:r>
            <w:r w:rsidR="00683474">
              <w:rPr>
                <w:noProof/>
                <w:webHidden/>
              </w:rPr>
            </w:r>
            <w:r w:rsidR="00683474">
              <w:rPr>
                <w:noProof/>
                <w:webHidden/>
              </w:rPr>
              <w:fldChar w:fldCharType="separate"/>
            </w:r>
            <w:r w:rsidR="00B7410B">
              <w:rPr>
                <w:noProof/>
                <w:webHidden/>
              </w:rPr>
              <w:t>136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sidR="00683474">
              <w:rPr>
                <w:noProof/>
                <w:webHidden/>
              </w:rPr>
              <w:fldChar w:fldCharType="begin"/>
            </w:r>
            <w:r w:rsidR="00B7410B">
              <w:rPr>
                <w:noProof/>
                <w:webHidden/>
              </w:rPr>
              <w:instrText xml:space="preserve"> PAGEREF _Toc352080131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sidR="00683474">
              <w:rPr>
                <w:noProof/>
                <w:webHidden/>
              </w:rPr>
              <w:fldChar w:fldCharType="begin"/>
            </w:r>
            <w:r w:rsidR="00B7410B">
              <w:rPr>
                <w:noProof/>
                <w:webHidden/>
              </w:rPr>
              <w:instrText xml:space="preserve"> PAGEREF _Toc352080132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sidR="00683474">
              <w:rPr>
                <w:noProof/>
                <w:webHidden/>
              </w:rPr>
              <w:fldChar w:fldCharType="begin"/>
            </w:r>
            <w:r w:rsidR="00B7410B">
              <w:rPr>
                <w:noProof/>
                <w:webHidden/>
              </w:rPr>
              <w:instrText xml:space="preserve"> PAGEREF _Toc352080133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sidR="00683474">
              <w:rPr>
                <w:noProof/>
                <w:webHidden/>
              </w:rPr>
              <w:fldChar w:fldCharType="begin"/>
            </w:r>
            <w:r w:rsidR="00B7410B">
              <w:rPr>
                <w:noProof/>
                <w:webHidden/>
              </w:rPr>
              <w:instrText xml:space="preserve"> PAGEREF _Toc352080134 \h </w:instrText>
            </w:r>
            <w:r w:rsidR="00683474">
              <w:rPr>
                <w:noProof/>
                <w:webHidden/>
              </w:rPr>
            </w:r>
            <w:r w:rsidR="00683474">
              <w:rPr>
                <w:noProof/>
                <w:webHidden/>
              </w:rPr>
              <w:fldChar w:fldCharType="separate"/>
            </w:r>
            <w:r w:rsidR="00B7410B">
              <w:rPr>
                <w:noProof/>
                <w:webHidden/>
              </w:rPr>
              <w:t>137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sidR="00683474">
              <w:rPr>
                <w:noProof/>
                <w:webHidden/>
              </w:rPr>
              <w:fldChar w:fldCharType="begin"/>
            </w:r>
            <w:r w:rsidR="00B7410B">
              <w:rPr>
                <w:noProof/>
                <w:webHidden/>
              </w:rPr>
              <w:instrText xml:space="preserve"> PAGEREF _Toc352080135 \h </w:instrText>
            </w:r>
            <w:r w:rsidR="00683474">
              <w:rPr>
                <w:noProof/>
                <w:webHidden/>
              </w:rPr>
            </w:r>
            <w:r w:rsidR="00683474">
              <w:rPr>
                <w:noProof/>
                <w:webHidden/>
              </w:rPr>
              <w:fldChar w:fldCharType="separate"/>
            </w:r>
            <w:r w:rsidR="00B7410B">
              <w:rPr>
                <w:noProof/>
                <w:webHidden/>
              </w:rPr>
              <w:t>138</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sidR="00683474">
              <w:rPr>
                <w:noProof/>
                <w:webHidden/>
              </w:rPr>
              <w:fldChar w:fldCharType="begin"/>
            </w:r>
            <w:r w:rsidR="00B7410B">
              <w:rPr>
                <w:noProof/>
                <w:webHidden/>
              </w:rPr>
              <w:instrText xml:space="preserve"> PAGEREF _Toc352080136 \h </w:instrText>
            </w:r>
            <w:r w:rsidR="00683474">
              <w:rPr>
                <w:noProof/>
                <w:webHidden/>
              </w:rPr>
            </w:r>
            <w:r w:rsidR="00683474">
              <w:rPr>
                <w:noProof/>
                <w:webHidden/>
              </w:rPr>
              <w:fldChar w:fldCharType="separate"/>
            </w:r>
            <w:r w:rsidR="00B7410B">
              <w:rPr>
                <w:noProof/>
                <w:webHidden/>
              </w:rPr>
              <w:t>142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sidR="00683474">
              <w:rPr>
                <w:noProof/>
                <w:webHidden/>
              </w:rPr>
              <w:fldChar w:fldCharType="begin"/>
            </w:r>
            <w:r w:rsidR="00B7410B">
              <w:rPr>
                <w:noProof/>
                <w:webHidden/>
              </w:rPr>
              <w:instrText xml:space="preserve"> PAGEREF _Toc352080137 \h </w:instrText>
            </w:r>
            <w:r w:rsidR="00683474">
              <w:rPr>
                <w:noProof/>
                <w:webHidden/>
              </w:rPr>
            </w:r>
            <w:r w:rsidR="00683474">
              <w:rPr>
                <w:noProof/>
                <w:webHidden/>
              </w:rPr>
              <w:fldChar w:fldCharType="separate"/>
            </w:r>
            <w:r w:rsidR="00B7410B">
              <w:rPr>
                <w:noProof/>
                <w:webHidden/>
              </w:rPr>
              <w:t>142</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sidR="00683474">
              <w:rPr>
                <w:noProof/>
                <w:webHidden/>
              </w:rPr>
              <w:fldChar w:fldCharType="begin"/>
            </w:r>
            <w:r w:rsidR="00B7410B">
              <w:rPr>
                <w:noProof/>
                <w:webHidden/>
              </w:rPr>
              <w:instrText xml:space="preserve"> PAGEREF _Toc352080138 \h </w:instrText>
            </w:r>
            <w:r w:rsidR="00683474">
              <w:rPr>
                <w:noProof/>
                <w:webHidden/>
              </w:rPr>
            </w:r>
            <w:r w:rsidR="00683474">
              <w:rPr>
                <w:noProof/>
                <w:webHidden/>
              </w:rPr>
              <w:fldChar w:fldCharType="separate"/>
            </w:r>
            <w:r w:rsidR="00B7410B">
              <w:rPr>
                <w:noProof/>
                <w:webHidden/>
              </w:rPr>
              <w:t>144</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sidR="00683474">
              <w:rPr>
                <w:noProof/>
                <w:webHidden/>
              </w:rPr>
              <w:fldChar w:fldCharType="begin"/>
            </w:r>
            <w:r w:rsidR="00B7410B">
              <w:rPr>
                <w:noProof/>
                <w:webHidden/>
              </w:rPr>
              <w:instrText xml:space="preserve"> PAGEREF _Toc352080139 \h </w:instrText>
            </w:r>
            <w:r w:rsidR="00683474">
              <w:rPr>
                <w:noProof/>
                <w:webHidden/>
              </w:rPr>
            </w:r>
            <w:r w:rsidR="00683474">
              <w:rPr>
                <w:noProof/>
                <w:webHidden/>
              </w:rPr>
              <w:fldChar w:fldCharType="separate"/>
            </w:r>
            <w:r w:rsidR="00B7410B">
              <w:rPr>
                <w:noProof/>
                <w:webHidden/>
              </w:rPr>
              <w:t>145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sidR="00683474">
              <w:rPr>
                <w:noProof/>
                <w:webHidden/>
              </w:rPr>
              <w:fldChar w:fldCharType="begin"/>
            </w:r>
            <w:r w:rsidR="00B7410B">
              <w:rPr>
                <w:noProof/>
                <w:webHidden/>
              </w:rPr>
              <w:instrText xml:space="preserve"> PAGEREF _Toc352080140 \h </w:instrText>
            </w:r>
            <w:r w:rsidR="00683474">
              <w:rPr>
                <w:noProof/>
                <w:webHidden/>
              </w:rPr>
            </w:r>
            <w:r w:rsidR="00683474">
              <w:rPr>
                <w:noProof/>
                <w:webHidden/>
              </w:rPr>
              <w:fldChar w:fldCharType="separate"/>
            </w:r>
            <w:r w:rsidR="00B7410B">
              <w:rPr>
                <w:noProof/>
                <w:webHidden/>
              </w:rPr>
              <w:t>146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sidR="00683474">
              <w:rPr>
                <w:noProof/>
                <w:webHidden/>
              </w:rPr>
              <w:fldChar w:fldCharType="begin"/>
            </w:r>
            <w:r w:rsidR="00B7410B">
              <w:rPr>
                <w:noProof/>
                <w:webHidden/>
              </w:rPr>
              <w:instrText xml:space="preserve"> PAGEREF _Toc352080141 \h </w:instrText>
            </w:r>
            <w:r w:rsidR="00683474">
              <w:rPr>
                <w:noProof/>
                <w:webHidden/>
              </w:rPr>
            </w:r>
            <w:r w:rsidR="00683474">
              <w:rPr>
                <w:noProof/>
                <w:webHidden/>
              </w:rPr>
              <w:fldChar w:fldCharType="separate"/>
            </w:r>
            <w:r w:rsidR="00B7410B">
              <w:rPr>
                <w:noProof/>
                <w:webHidden/>
              </w:rPr>
              <w:t>147</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sidR="00683474">
              <w:rPr>
                <w:noProof/>
                <w:webHidden/>
              </w:rPr>
              <w:fldChar w:fldCharType="begin"/>
            </w:r>
            <w:r w:rsidR="00B7410B">
              <w:rPr>
                <w:noProof/>
                <w:webHidden/>
              </w:rPr>
              <w:instrText xml:space="preserve"> PAGEREF _Toc352080142 \h </w:instrText>
            </w:r>
            <w:r w:rsidR="00683474">
              <w:rPr>
                <w:noProof/>
                <w:webHidden/>
              </w:rPr>
            </w:r>
            <w:r w:rsidR="00683474">
              <w:rPr>
                <w:noProof/>
                <w:webHidden/>
              </w:rPr>
              <w:fldChar w:fldCharType="separate"/>
            </w:r>
            <w:r w:rsidR="00B7410B">
              <w:rPr>
                <w:noProof/>
                <w:webHidden/>
              </w:rPr>
              <w:t>148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sidR="00683474">
              <w:rPr>
                <w:noProof/>
                <w:webHidden/>
              </w:rPr>
              <w:fldChar w:fldCharType="begin"/>
            </w:r>
            <w:r w:rsidR="00B7410B">
              <w:rPr>
                <w:noProof/>
                <w:webHidden/>
              </w:rPr>
              <w:instrText xml:space="preserve"> PAGEREF _Toc352080143 \h </w:instrText>
            </w:r>
            <w:r w:rsidR="00683474">
              <w:rPr>
                <w:noProof/>
                <w:webHidden/>
              </w:rPr>
            </w:r>
            <w:r w:rsidR="00683474">
              <w:rPr>
                <w:noProof/>
                <w:webHidden/>
              </w:rPr>
              <w:fldChar w:fldCharType="separate"/>
            </w:r>
            <w:r w:rsidR="00B7410B">
              <w:rPr>
                <w:noProof/>
                <w:webHidden/>
              </w:rPr>
              <w:t>149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sidR="00683474">
              <w:rPr>
                <w:noProof/>
                <w:webHidden/>
              </w:rPr>
              <w:fldChar w:fldCharType="begin"/>
            </w:r>
            <w:r w:rsidR="00B7410B">
              <w:rPr>
                <w:noProof/>
                <w:webHidden/>
              </w:rPr>
              <w:instrText xml:space="preserve"> PAGEREF _Toc352080144 \h </w:instrText>
            </w:r>
            <w:r w:rsidR="00683474">
              <w:rPr>
                <w:noProof/>
                <w:webHidden/>
              </w:rPr>
            </w:r>
            <w:r w:rsidR="00683474">
              <w:rPr>
                <w:noProof/>
                <w:webHidden/>
              </w:rPr>
              <w:fldChar w:fldCharType="separate"/>
            </w:r>
            <w:r w:rsidR="00B7410B">
              <w:rPr>
                <w:noProof/>
                <w:webHidden/>
              </w:rPr>
              <w:t>150</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sidR="00683474">
              <w:rPr>
                <w:noProof/>
                <w:webHidden/>
              </w:rPr>
              <w:fldChar w:fldCharType="begin"/>
            </w:r>
            <w:r w:rsidR="00B7410B">
              <w:rPr>
                <w:noProof/>
                <w:webHidden/>
              </w:rPr>
              <w:instrText xml:space="preserve"> PAGEREF _Toc352080145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sidR="00683474">
              <w:rPr>
                <w:noProof/>
                <w:webHidden/>
              </w:rPr>
              <w:fldChar w:fldCharType="begin"/>
            </w:r>
            <w:r w:rsidR="00B7410B">
              <w:rPr>
                <w:noProof/>
                <w:webHidden/>
              </w:rPr>
              <w:instrText xml:space="preserve"> PAGEREF _Toc352080146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sidR="00683474">
              <w:rPr>
                <w:noProof/>
                <w:webHidden/>
              </w:rPr>
              <w:fldChar w:fldCharType="begin"/>
            </w:r>
            <w:r w:rsidR="00B7410B">
              <w:rPr>
                <w:noProof/>
                <w:webHidden/>
              </w:rPr>
              <w:instrText xml:space="preserve"> PAGEREF _Toc352080147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sidR="00683474">
              <w:rPr>
                <w:noProof/>
                <w:webHidden/>
              </w:rPr>
              <w:fldChar w:fldCharType="begin"/>
            </w:r>
            <w:r w:rsidR="00B7410B">
              <w:rPr>
                <w:noProof/>
                <w:webHidden/>
              </w:rPr>
              <w:instrText xml:space="preserve"> PAGEREF _Toc352080148 \h </w:instrText>
            </w:r>
            <w:r w:rsidR="00683474">
              <w:rPr>
                <w:noProof/>
                <w:webHidden/>
              </w:rPr>
            </w:r>
            <w:r w:rsidR="00683474">
              <w:rPr>
                <w:noProof/>
                <w:webHidden/>
              </w:rPr>
              <w:fldChar w:fldCharType="separate"/>
            </w:r>
            <w:r w:rsidR="00B7410B">
              <w:rPr>
                <w:noProof/>
                <w:webHidden/>
              </w:rPr>
              <w:t>151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sidR="00683474">
              <w:rPr>
                <w:noProof/>
                <w:webHidden/>
              </w:rPr>
              <w:fldChar w:fldCharType="begin"/>
            </w:r>
            <w:r w:rsidR="00B7410B">
              <w:rPr>
                <w:noProof/>
                <w:webHidden/>
              </w:rPr>
              <w:instrText xml:space="preserve"> PAGEREF _Toc352080149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sidR="00683474">
              <w:rPr>
                <w:noProof/>
                <w:webHidden/>
              </w:rPr>
              <w:fldChar w:fldCharType="begin"/>
            </w:r>
            <w:r w:rsidR="00B7410B">
              <w:rPr>
                <w:noProof/>
                <w:webHidden/>
              </w:rPr>
              <w:instrText xml:space="preserve"> PAGEREF _Toc352080150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sidR="00683474">
              <w:rPr>
                <w:noProof/>
                <w:webHidden/>
              </w:rPr>
              <w:fldChar w:fldCharType="begin"/>
            </w:r>
            <w:r w:rsidR="00B7410B">
              <w:rPr>
                <w:noProof/>
                <w:webHidden/>
              </w:rPr>
              <w:instrText xml:space="preserve"> PAGEREF _Toc352080151 \h </w:instrText>
            </w:r>
            <w:r w:rsidR="00683474">
              <w:rPr>
                <w:noProof/>
                <w:webHidden/>
              </w:rPr>
            </w:r>
            <w:r w:rsidR="00683474">
              <w:rPr>
                <w:noProof/>
                <w:webHidden/>
              </w:rPr>
              <w:fldChar w:fldCharType="separate"/>
            </w:r>
            <w:r w:rsidR="00B7410B">
              <w:rPr>
                <w:noProof/>
                <w:webHidden/>
              </w:rPr>
              <w:t>153</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sidR="00683474">
              <w:rPr>
                <w:noProof/>
                <w:webHidden/>
              </w:rPr>
              <w:fldChar w:fldCharType="begin"/>
            </w:r>
            <w:r w:rsidR="00B7410B">
              <w:rPr>
                <w:noProof/>
                <w:webHidden/>
              </w:rPr>
              <w:instrText xml:space="preserve"> PAGEREF _Toc352080152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sidR="00683474">
              <w:rPr>
                <w:noProof/>
                <w:webHidden/>
              </w:rPr>
              <w:fldChar w:fldCharType="begin"/>
            </w:r>
            <w:r w:rsidR="00B7410B">
              <w:rPr>
                <w:noProof/>
                <w:webHidden/>
              </w:rPr>
              <w:instrText xml:space="preserve"> PAGEREF _Toc352080153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sidR="00683474">
              <w:rPr>
                <w:noProof/>
                <w:webHidden/>
              </w:rPr>
              <w:fldChar w:fldCharType="begin"/>
            </w:r>
            <w:r w:rsidR="00B7410B">
              <w:rPr>
                <w:noProof/>
                <w:webHidden/>
              </w:rPr>
              <w:instrText xml:space="preserve"> PAGEREF _Toc352080154 \h </w:instrText>
            </w:r>
            <w:r w:rsidR="00683474">
              <w:rPr>
                <w:noProof/>
                <w:webHidden/>
              </w:rPr>
            </w:r>
            <w:r w:rsidR="00683474">
              <w:rPr>
                <w:noProof/>
                <w:webHidden/>
              </w:rPr>
              <w:fldChar w:fldCharType="separate"/>
            </w:r>
            <w:r w:rsidR="00B7410B">
              <w:rPr>
                <w:noProof/>
                <w:webHidden/>
              </w:rPr>
              <w:t>154</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sidR="00683474">
              <w:rPr>
                <w:noProof/>
                <w:webHidden/>
              </w:rPr>
              <w:fldChar w:fldCharType="begin"/>
            </w:r>
            <w:r w:rsidR="00B7410B">
              <w:rPr>
                <w:noProof/>
                <w:webHidden/>
              </w:rPr>
              <w:instrText xml:space="preserve"> PAGEREF _Toc352080155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sidR="00683474">
              <w:rPr>
                <w:noProof/>
                <w:webHidden/>
              </w:rPr>
              <w:fldChar w:fldCharType="begin"/>
            </w:r>
            <w:r w:rsidR="00B7410B">
              <w:rPr>
                <w:noProof/>
                <w:webHidden/>
              </w:rPr>
              <w:instrText xml:space="preserve"> PAGEREF _Toc352080156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sidR="00683474">
              <w:rPr>
                <w:noProof/>
                <w:webHidden/>
              </w:rPr>
              <w:fldChar w:fldCharType="begin"/>
            </w:r>
            <w:r w:rsidR="00B7410B">
              <w:rPr>
                <w:noProof/>
                <w:webHidden/>
              </w:rPr>
              <w:instrText xml:space="preserve"> PAGEREF _Toc352080157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sidR="00683474">
              <w:rPr>
                <w:noProof/>
                <w:webHidden/>
              </w:rPr>
              <w:fldChar w:fldCharType="begin"/>
            </w:r>
            <w:r w:rsidR="00B7410B">
              <w:rPr>
                <w:noProof/>
                <w:webHidden/>
              </w:rPr>
              <w:instrText xml:space="preserve"> PAGEREF _Toc352080158 \h </w:instrText>
            </w:r>
            <w:r w:rsidR="00683474">
              <w:rPr>
                <w:noProof/>
                <w:webHidden/>
              </w:rPr>
            </w:r>
            <w:r w:rsidR="00683474">
              <w:rPr>
                <w:noProof/>
                <w:webHidden/>
              </w:rPr>
              <w:fldChar w:fldCharType="separate"/>
            </w:r>
            <w:r w:rsidR="00B7410B">
              <w:rPr>
                <w:noProof/>
                <w:webHidden/>
              </w:rPr>
              <w:t>156</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sidR="00683474">
              <w:rPr>
                <w:noProof/>
                <w:webHidden/>
              </w:rPr>
              <w:fldChar w:fldCharType="begin"/>
            </w:r>
            <w:r w:rsidR="00B7410B">
              <w:rPr>
                <w:noProof/>
                <w:webHidden/>
              </w:rPr>
              <w:instrText xml:space="preserve"> PAGEREF _Toc352080159 \h </w:instrText>
            </w:r>
            <w:r w:rsidR="00683474">
              <w:rPr>
                <w:noProof/>
                <w:webHidden/>
              </w:rPr>
            </w:r>
            <w:r w:rsidR="00683474">
              <w:rPr>
                <w:noProof/>
                <w:webHidden/>
              </w:rPr>
              <w:fldChar w:fldCharType="separate"/>
            </w:r>
            <w:r w:rsidR="00B7410B">
              <w:rPr>
                <w:noProof/>
                <w:webHidden/>
              </w:rPr>
              <w:t>158</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sidR="00683474">
              <w:rPr>
                <w:noProof/>
                <w:webHidden/>
              </w:rPr>
              <w:fldChar w:fldCharType="begin"/>
            </w:r>
            <w:r w:rsidR="00B7410B">
              <w:rPr>
                <w:noProof/>
                <w:webHidden/>
              </w:rPr>
              <w:instrText xml:space="preserve"> PAGEREF _Toc352080160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sidR="00683474">
              <w:rPr>
                <w:noProof/>
                <w:webHidden/>
              </w:rPr>
              <w:fldChar w:fldCharType="begin"/>
            </w:r>
            <w:r w:rsidR="00B7410B">
              <w:rPr>
                <w:noProof/>
                <w:webHidden/>
              </w:rPr>
              <w:instrText xml:space="preserve"> PAGEREF _Toc352080161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sidR="00683474">
              <w:rPr>
                <w:noProof/>
                <w:webHidden/>
              </w:rPr>
              <w:fldChar w:fldCharType="begin"/>
            </w:r>
            <w:r w:rsidR="00B7410B">
              <w:rPr>
                <w:noProof/>
                <w:webHidden/>
              </w:rPr>
              <w:instrText xml:space="preserve"> PAGEREF _Toc352080162 \h </w:instrText>
            </w:r>
            <w:r w:rsidR="00683474">
              <w:rPr>
                <w:noProof/>
                <w:webHidden/>
              </w:rPr>
            </w:r>
            <w:r w:rsidR="00683474">
              <w:rPr>
                <w:noProof/>
                <w:webHidden/>
              </w:rPr>
              <w:fldChar w:fldCharType="separate"/>
            </w:r>
            <w:r w:rsidR="00B7410B">
              <w:rPr>
                <w:noProof/>
                <w:webHidden/>
              </w:rPr>
              <w:t>161</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sidR="00683474">
              <w:rPr>
                <w:noProof/>
                <w:webHidden/>
              </w:rPr>
              <w:fldChar w:fldCharType="begin"/>
            </w:r>
            <w:r w:rsidR="00B7410B">
              <w:rPr>
                <w:noProof/>
                <w:webHidden/>
              </w:rPr>
              <w:instrText xml:space="preserve"> PAGEREF _Toc352080163 \h </w:instrText>
            </w:r>
            <w:r w:rsidR="00683474">
              <w:rPr>
                <w:noProof/>
                <w:webHidden/>
              </w:rPr>
            </w:r>
            <w:r w:rsidR="00683474">
              <w:rPr>
                <w:noProof/>
                <w:webHidden/>
              </w:rPr>
              <w:fldChar w:fldCharType="separate"/>
            </w:r>
            <w:r w:rsidR="00B7410B">
              <w:rPr>
                <w:noProof/>
                <w:webHidden/>
              </w:rPr>
              <w:t>170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sidR="00683474">
              <w:rPr>
                <w:noProof/>
                <w:webHidden/>
              </w:rPr>
              <w:fldChar w:fldCharType="begin"/>
            </w:r>
            <w:r w:rsidR="00B7410B">
              <w:rPr>
                <w:noProof/>
                <w:webHidden/>
              </w:rPr>
              <w:instrText xml:space="preserve"> PAGEREF _Toc352080164 \h </w:instrText>
            </w:r>
            <w:r w:rsidR="00683474">
              <w:rPr>
                <w:noProof/>
                <w:webHidden/>
              </w:rPr>
            </w:r>
            <w:r w:rsidR="00683474">
              <w:rPr>
                <w:noProof/>
                <w:webHidden/>
              </w:rPr>
              <w:fldChar w:fldCharType="separate"/>
            </w:r>
            <w:r w:rsidR="00B7410B">
              <w:rPr>
                <w:noProof/>
                <w:webHidden/>
              </w:rPr>
              <w:t>170</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sidR="00683474">
              <w:rPr>
                <w:noProof/>
                <w:webHidden/>
              </w:rPr>
              <w:fldChar w:fldCharType="begin"/>
            </w:r>
            <w:r w:rsidR="00B7410B">
              <w:rPr>
                <w:noProof/>
                <w:webHidden/>
              </w:rPr>
              <w:instrText xml:space="preserve"> PAGEREF _Toc352080165 \h </w:instrText>
            </w:r>
            <w:r w:rsidR="00683474">
              <w:rPr>
                <w:noProof/>
                <w:webHidden/>
              </w:rPr>
            </w:r>
            <w:r w:rsidR="00683474">
              <w:rPr>
                <w:noProof/>
                <w:webHidden/>
              </w:rPr>
              <w:fldChar w:fldCharType="separate"/>
            </w:r>
            <w:r w:rsidR="00B7410B">
              <w:rPr>
                <w:noProof/>
                <w:webHidden/>
              </w:rPr>
              <w:t>173</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sidR="00683474">
              <w:rPr>
                <w:noProof/>
                <w:webHidden/>
              </w:rPr>
              <w:fldChar w:fldCharType="begin"/>
            </w:r>
            <w:r w:rsidR="00B7410B">
              <w:rPr>
                <w:noProof/>
                <w:webHidden/>
              </w:rPr>
              <w:instrText xml:space="preserve"> PAGEREF _Toc352080166 \h </w:instrText>
            </w:r>
            <w:r w:rsidR="00683474">
              <w:rPr>
                <w:noProof/>
                <w:webHidden/>
              </w:rPr>
            </w:r>
            <w:r w:rsidR="00683474">
              <w:rPr>
                <w:noProof/>
                <w:webHidden/>
              </w:rPr>
              <w:fldChar w:fldCharType="separate"/>
            </w:r>
            <w:r w:rsidR="00B7410B">
              <w:rPr>
                <w:noProof/>
                <w:webHidden/>
              </w:rPr>
              <w:t>173</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sidR="00683474">
              <w:rPr>
                <w:noProof/>
                <w:webHidden/>
              </w:rPr>
              <w:fldChar w:fldCharType="begin"/>
            </w:r>
            <w:r w:rsidR="00B7410B">
              <w:rPr>
                <w:noProof/>
                <w:webHidden/>
              </w:rPr>
              <w:instrText xml:space="preserve"> PAGEREF _Toc352080167 \h </w:instrText>
            </w:r>
            <w:r w:rsidR="00683474">
              <w:rPr>
                <w:noProof/>
                <w:webHidden/>
              </w:rPr>
            </w:r>
            <w:r w:rsidR="00683474">
              <w:rPr>
                <w:noProof/>
                <w:webHidden/>
              </w:rPr>
              <w:fldChar w:fldCharType="separate"/>
            </w:r>
            <w:r w:rsidR="00B7410B">
              <w:rPr>
                <w:noProof/>
                <w:webHidden/>
              </w:rPr>
              <w:t>175</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sidR="00683474">
              <w:rPr>
                <w:noProof/>
                <w:webHidden/>
              </w:rPr>
              <w:fldChar w:fldCharType="begin"/>
            </w:r>
            <w:r w:rsidR="00B7410B">
              <w:rPr>
                <w:noProof/>
                <w:webHidden/>
              </w:rPr>
              <w:instrText xml:space="preserve"> PAGEREF _Toc352080168 \h </w:instrText>
            </w:r>
            <w:r w:rsidR="00683474">
              <w:rPr>
                <w:noProof/>
                <w:webHidden/>
              </w:rPr>
            </w:r>
            <w:r w:rsidR="00683474">
              <w:rPr>
                <w:noProof/>
                <w:webHidden/>
              </w:rPr>
              <w:fldChar w:fldCharType="separate"/>
            </w:r>
            <w:r w:rsidR="00B7410B">
              <w:rPr>
                <w:noProof/>
                <w:webHidden/>
              </w:rPr>
              <w:t>175</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sidR="00683474">
              <w:rPr>
                <w:noProof/>
                <w:webHidden/>
              </w:rPr>
              <w:fldChar w:fldCharType="begin"/>
            </w:r>
            <w:r w:rsidR="00B7410B">
              <w:rPr>
                <w:noProof/>
                <w:webHidden/>
              </w:rPr>
              <w:instrText xml:space="preserve"> PAGEREF _Toc352080169 \h </w:instrText>
            </w:r>
            <w:r w:rsidR="00683474">
              <w:rPr>
                <w:noProof/>
                <w:webHidden/>
              </w:rPr>
            </w:r>
            <w:r w:rsidR="00683474">
              <w:rPr>
                <w:noProof/>
                <w:webHidden/>
              </w:rPr>
              <w:fldChar w:fldCharType="separate"/>
            </w:r>
            <w:r w:rsidR="00B7410B">
              <w:rPr>
                <w:noProof/>
                <w:webHidden/>
              </w:rPr>
              <w:t>177</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sidR="00683474">
              <w:rPr>
                <w:noProof/>
                <w:webHidden/>
              </w:rPr>
              <w:fldChar w:fldCharType="begin"/>
            </w:r>
            <w:r w:rsidR="00B7410B">
              <w:rPr>
                <w:noProof/>
                <w:webHidden/>
              </w:rPr>
              <w:instrText xml:space="preserve"> PAGEREF _Toc352080170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sidR="00683474">
              <w:rPr>
                <w:noProof/>
                <w:webHidden/>
              </w:rPr>
              <w:fldChar w:fldCharType="begin"/>
            </w:r>
            <w:r w:rsidR="00B7410B">
              <w:rPr>
                <w:noProof/>
                <w:webHidden/>
              </w:rPr>
              <w:instrText xml:space="preserve"> PAGEREF _Toc352080171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sidR="00683474">
              <w:rPr>
                <w:noProof/>
                <w:webHidden/>
              </w:rPr>
              <w:fldChar w:fldCharType="begin"/>
            </w:r>
            <w:r w:rsidR="00B7410B">
              <w:rPr>
                <w:noProof/>
                <w:webHidden/>
              </w:rPr>
              <w:instrText xml:space="preserve"> PAGEREF _Toc352080172 \h </w:instrText>
            </w:r>
            <w:r w:rsidR="00683474">
              <w:rPr>
                <w:noProof/>
                <w:webHidden/>
              </w:rPr>
            </w:r>
            <w:r w:rsidR="00683474">
              <w:rPr>
                <w:noProof/>
                <w:webHidden/>
              </w:rPr>
              <w:fldChar w:fldCharType="separate"/>
            </w:r>
            <w:r w:rsidR="00B7410B">
              <w:rPr>
                <w:noProof/>
                <w:webHidden/>
              </w:rPr>
              <w:t>178</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sidR="00683474">
              <w:rPr>
                <w:noProof/>
                <w:webHidden/>
              </w:rPr>
              <w:fldChar w:fldCharType="begin"/>
            </w:r>
            <w:r w:rsidR="00B7410B">
              <w:rPr>
                <w:noProof/>
                <w:webHidden/>
              </w:rPr>
              <w:instrText xml:space="preserve"> PAGEREF _Toc352080173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sidR="00683474">
              <w:rPr>
                <w:noProof/>
                <w:webHidden/>
              </w:rPr>
              <w:fldChar w:fldCharType="begin"/>
            </w:r>
            <w:r w:rsidR="00B7410B">
              <w:rPr>
                <w:noProof/>
                <w:webHidden/>
              </w:rPr>
              <w:instrText xml:space="preserve"> PAGEREF _Toc352080174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sidR="00683474">
              <w:rPr>
                <w:noProof/>
                <w:webHidden/>
              </w:rPr>
              <w:fldChar w:fldCharType="begin"/>
            </w:r>
            <w:r w:rsidR="00B7410B">
              <w:rPr>
                <w:noProof/>
                <w:webHidden/>
              </w:rPr>
              <w:instrText xml:space="preserve"> PAGEREF _Toc352080175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sidR="00683474">
              <w:rPr>
                <w:noProof/>
                <w:webHidden/>
              </w:rPr>
              <w:fldChar w:fldCharType="begin"/>
            </w:r>
            <w:r w:rsidR="00B7410B">
              <w:rPr>
                <w:noProof/>
                <w:webHidden/>
              </w:rPr>
              <w:instrText xml:space="preserve"> PAGEREF _Toc352080176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sidR="00683474">
              <w:rPr>
                <w:noProof/>
                <w:webHidden/>
              </w:rPr>
              <w:fldChar w:fldCharType="begin"/>
            </w:r>
            <w:r w:rsidR="00B7410B">
              <w:rPr>
                <w:noProof/>
                <w:webHidden/>
              </w:rPr>
              <w:instrText xml:space="preserve"> PAGEREF _Toc352080177 \h </w:instrText>
            </w:r>
            <w:r w:rsidR="00683474">
              <w:rPr>
                <w:noProof/>
                <w:webHidden/>
              </w:rPr>
            </w:r>
            <w:r w:rsidR="00683474">
              <w:rPr>
                <w:noProof/>
                <w:webHidden/>
              </w:rPr>
              <w:fldChar w:fldCharType="separate"/>
            </w:r>
            <w:r w:rsidR="00B7410B">
              <w:rPr>
                <w:noProof/>
                <w:webHidden/>
              </w:rPr>
              <w:t>179</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sidR="00683474">
              <w:rPr>
                <w:noProof/>
                <w:webHidden/>
              </w:rPr>
              <w:fldChar w:fldCharType="begin"/>
            </w:r>
            <w:r w:rsidR="00B7410B">
              <w:rPr>
                <w:noProof/>
                <w:webHidden/>
              </w:rPr>
              <w:instrText xml:space="preserve"> PAGEREF _Toc352080178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B00371">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sidR="00683474">
              <w:rPr>
                <w:noProof/>
                <w:webHidden/>
              </w:rPr>
              <w:fldChar w:fldCharType="begin"/>
            </w:r>
            <w:r w:rsidR="00B7410B">
              <w:rPr>
                <w:noProof/>
                <w:webHidden/>
              </w:rPr>
              <w:instrText xml:space="preserve"> PAGEREF _Toc352080179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sidR="00683474">
              <w:rPr>
                <w:noProof/>
                <w:webHidden/>
              </w:rPr>
              <w:fldChar w:fldCharType="begin"/>
            </w:r>
            <w:r w:rsidR="00B7410B">
              <w:rPr>
                <w:noProof/>
                <w:webHidden/>
              </w:rPr>
              <w:instrText xml:space="preserve"> PAGEREF _Toc352080180 \h </w:instrText>
            </w:r>
            <w:r w:rsidR="00683474">
              <w:rPr>
                <w:noProof/>
                <w:webHidden/>
              </w:rPr>
            </w:r>
            <w:r w:rsidR="00683474">
              <w:rPr>
                <w:noProof/>
                <w:webHidden/>
              </w:rPr>
              <w:fldChar w:fldCharType="separate"/>
            </w:r>
            <w:r w:rsidR="00B7410B">
              <w:rPr>
                <w:noProof/>
                <w:webHidden/>
              </w:rPr>
              <w:t>180</w:t>
            </w:r>
            <w:r w:rsidR="00683474">
              <w:rPr>
                <w:noProof/>
                <w:webHidden/>
              </w:rPr>
              <w:fldChar w:fldCharType="end"/>
            </w:r>
          </w:hyperlink>
        </w:p>
        <w:p w:rsidR="00B7410B" w:rsidRDefault="00B00371">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sidR="00683474">
              <w:rPr>
                <w:noProof/>
                <w:webHidden/>
              </w:rPr>
              <w:fldChar w:fldCharType="begin"/>
            </w:r>
            <w:r w:rsidR="00B7410B">
              <w:rPr>
                <w:noProof/>
                <w:webHidden/>
              </w:rPr>
              <w:instrText xml:space="preserve"> PAGEREF _Toc352080181 \h </w:instrText>
            </w:r>
            <w:r w:rsidR="00683474">
              <w:rPr>
                <w:noProof/>
                <w:webHidden/>
              </w:rPr>
            </w:r>
            <w:r w:rsidR="00683474">
              <w:rPr>
                <w:noProof/>
                <w:webHidden/>
              </w:rPr>
              <w:fldChar w:fldCharType="separate"/>
            </w:r>
            <w:r w:rsidR="00B7410B">
              <w:rPr>
                <w:noProof/>
                <w:webHidden/>
              </w:rPr>
              <w:t>181</w:t>
            </w:r>
            <w:r w:rsidR="00683474">
              <w:rPr>
                <w:noProof/>
                <w:webHidden/>
              </w:rPr>
              <w:fldChar w:fldCharType="end"/>
            </w:r>
          </w:hyperlink>
        </w:p>
        <w:p w:rsidR="00B7410B" w:rsidRDefault="00B00371">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sidR="00683474">
              <w:rPr>
                <w:noProof/>
                <w:webHidden/>
              </w:rPr>
              <w:fldChar w:fldCharType="begin"/>
            </w:r>
            <w:r w:rsidR="00B7410B">
              <w:rPr>
                <w:noProof/>
                <w:webHidden/>
              </w:rPr>
              <w:instrText xml:space="preserve"> PAGEREF _Toc352080182 \h </w:instrText>
            </w:r>
            <w:r w:rsidR="00683474">
              <w:rPr>
                <w:noProof/>
                <w:webHidden/>
              </w:rPr>
            </w:r>
            <w:r w:rsidR="00683474">
              <w:rPr>
                <w:noProof/>
                <w:webHidden/>
              </w:rPr>
              <w:fldChar w:fldCharType="separate"/>
            </w:r>
            <w:r w:rsidR="00B7410B">
              <w:rPr>
                <w:noProof/>
                <w:webHidden/>
              </w:rPr>
              <w:t>181</w:t>
            </w:r>
            <w:r w:rsidR="00683474">
              <w:rPr>
                <w:noProof/>
                <w:webHidden/>
              </w:rPr>
              <w:fldChar w:fldCharType="end"/>
            </w:r>
          </w:hyperlink>
        </w:p>
        <w:p w:rsidR="008F5456" w:rsidRDefault="00683474"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B00371" w:rsidP="00D75B7E">
          <w:pPr>
            <w:rPr>
              <w:i/>
              <w:iCs/>
              <w:noProof/>
              <w:lang w:bidi="en-US"/>
            </w:rPr>
          </w:pPr>
        </w:p>
      </w:sdtContent>
    </w:sdt>
    <w:p w:rsidR="00757A29" w:rsidRDefault="00757A29">
      <w:pPr>
        <w:rPr>
          <w:caps/>
          <w:color w:val="FFFFFF" w:themeColor="background1"/>
          <w:spacing w:val="15"/>
          <w:sz w:val="22"/>
          <w:szCs w:val="22"/>
        </w:rPr>
      </w:pPr>
      <w:bookmarkStart w:id="1" w:name="_Toc360013136"/>
      <w:bookmarkStart w:id="2" w:name="_Toc352080040"/>
      <w:r>
        <w:br w:type="page"/>
      </w:r>
    </w:p>
    <w:p w:rsidR="002936F7" w:rsidRDefault="002936F7" w:rsidP="002936F7">
      <w:pPr>
        <w:pStyle w:val="Heading1"/>
      </w:pPr>
      <w:r>
        <w:lastRenderedPageBreak/>
        <w:t>I</w:t>
      </w:r>
      <w:r w:rsidRPr="00C15C06">
        <w:t>ntroduction</w:t>
      </w:r>
      <w:r>
        <w:t>&amp; OBJECTIVE</w:t>
      </w:r>
      <w:bookmarkEnd w:id="1"/>
    </w:p>
    <w:p w:rsidR="002936F7" w:rsidRDefault="002936F7" w:rsidP="002936F7">
      <w:pPr>
        <w:pStyle w:val="Heading2"/>
      </w:pPr>
      <w:bookmarkStart w:id="3" w:name="_Toc360013137"/>
      <w:r>
        <w:t>Introduction</w:t>
      </w:r>
      <w:bookmarkEnd w:id="3"/>
    </w:p>
    <w:p w:rsidR="002936F7" w:rsidRDefault="002936F7" w:rsidP="002936F7">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p>
    <w:p w:rsidR="002936F7" w:rsidRDefault="002936F7" w:rsidP="002936F7">
      <w:pPr>
        <w:ind w:firstLine="720"/>
      </w:pPr>
      <w:r>
        <w:t>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So we can search easily the file using the file information and access them whenever we need.</w:t>
      </w:r>
    </w:p>
    <w:p w:rsidR="002936F7" w:rsidRDefault="002936F7" w:rsidP="002936F7">
      <w:pPr>
        <w:ind w:firstLine="720"/>
      </w:pPr>
      <w:r w:rsidRPr="00D96F2F">
        <w:t xml:space="preserve">File Management System (will be referred as FMS in this document) is </w:t>
      </w:r>
      <w:r>
        <w:t>standalone software for managing files in various storage devices.</w:t>
      </w:r>
    </w:p>
    <w:p w:rsidR="002936F7" w:rsidRPr="00AB48C3" w:rsidRDefault="002936F7" w:rsidP="002936F7">
      <w:r>
        <w:tab/>
      </w:r>
      <w:r>
        <w:rPr>
          <w:noProof/>
          <w:lang w:val="en-US"/>
        </w:rPr>
        <w:drawing>
          <wp:inline distT="0" distB="0" distL="0" distR="0">
            <wp:extent cx="6187440" cy="4054637"/>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936F7" w:rsidRPr="002F209B" w:rsidRDefault="002936F7" w:rsidP="002936F7">
      <w:r w:rsidRPr="002F209B">
        <w:t>The main components of this project are:</w:t>
      </w:r>
    </w:p>
    <w:p w:rsidR="002936F7" w:rsidRPr="002F209B" w:rsidRDefault="002936F7" w:rsidP="002B7095">
      <w:pPr>
        <w:pStyle w:val="ListParagraph"/>
        <w:numPr>
          <w:ilvl w:val="0"/>
          <w:numId w:val="26"/>
        </w:numPr>
        <w:spacing w:before="200"/>
      </w:pPr>
      <w:r w:rsidRPr="002F209B">
        <w:t>In this project there will be a web based server which will store information about files stored in user's machine and storage devices.</w:t>
      </w:r>
    </w:p>
    <w:p w:rsidR="002936F7" w:rsidRPr="002F209B" w:rsidRDefault="002936F7" w:rsidP="002B7095">
      <w:pPr>
        <w:pStyle w:val="ListParagraph"/>
        <w:numPr>
          <w:ilvl w:val="0"/>
          <w:numId w:val="26"/>
        </w:numPr>
        <w:spacing w:before="200"/>
      </w:pPr>
      <w:r w:rsidRPr="002F209B">
        <w:t>The clients</w:t>
      </w:r>
      <w:r>
        <w:t>/host apps</w:t>
      </w:r>
      <w:r w:rsidRPr="002F209B">
        <w:t xml:space="preserve"> (windows, Linux, android) will analyze the file systems and upload the information to web server.</w:t>
      </w:r>
    </w:p>
    <w:p w:rsidR="002936F7" w:rsidRDefault="002936F7" w:rsidP="002B7095">
      <w:pPr>
        <w:pStyle w:val="ListParagraph"/>
        <w:numPr>
          <w:ilvl w:val="0"/>
          <w:numId w:val="26"/>
        </w:numPr>
        <w:spacing w:before="200"/>
      </w:pPr>
      <w:r w:rsidRPr="002F209B">
        <w:t>There will be a web based viewer for viewing the information.</w:t>
      </w:r>
    </w:p>
    <w:p w:rsidR="002936F7" w:rsidRDefault="002936F7" w:rsidP="002936F7">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lastRenderedPageBreak/>
        <w:drawing>
          <wp:inline distT="0" distB="0" distL="0" distR="0">
            <wp:extent cx="6355080" cy="4168140"/>
            <wp:effectExtent l="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2936F7" w:rsidRDefault="002936F7" w:rsidP="002936F7">
      <w:pPr>
        <w:pStyle w:val="Heading2"/>
      </w:pPr>
      <w:bookmarkStart w:id="4" w:name="_Toc360013138"/>
      <w:r w:rsidRPr="00C15C06">
        <w:t>Objective</w:t>
      </w:r>
      <w:bookmarkEnd w:id="4"/>
    </w:p>
    <w:p w:rsidR="002936F7" w:rsidRDefault="002936F7" w:rsidP="002936F7">
      <w:r>
        <w:t>Modern operating systems treat the storage devices as "Plug and Play" hardware, recognizing them as soon as they are plugged into a port and making them available for immediate use.</w:t>
      </w:r>
      <w:r w:rsidRPr="00342F4A">
        <w:t xml:space="preserve"> </w:t>
      </w:r>
      <w:r>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2936F7" w:rsidRDefault="002936F7" w:rsidP="002936F7">
      <w:r>
        <w:t>The main features of the file management system are:</w:t>
      </w:r>
    </w:p>
    <w:p w:rsidR="002936F7" w:rsidRDefault="002936F7" w:rsidP="002B7095">
      <w:pPr>
        <w:pStyle w:val="ListParagraph"/>
        <w:numPr>
          <w:ilvl w:val="0"/>
          <w:numId w:val="25"/>
        </w:numPr>
        <w:spacing w:before="200"/>
      </w:pPr>
      <w:r>
        <w:t>Keep track of files stored in various storage device owned by the user in a single place.</w:t>
      </w:r>
    </w:p>
    <w:p w:rsidR="002936F7" w:rsidRDefault="002936F7" w:rsidP="002B7095">
      <w:pPr>
        <w:pStyle w:val="ListParagraph"/>
        <w:numPr>
          <w:ilvl w:val="0"/>
          <w:numId w:val="25"/>
        </w:numPr>
        <w:spacing w:before="200"/>
      </w:pPr>
      <w:r>
        <w:t>Easy to search for a particular file in the fms viewer and then retrieve file from specific device.</w:t>
      </w:r>
    </w:p>
    <w:p w:rsidR="002936F7" w:rsidRDefault="002936F7" w:rsidP="002B7095">
      <w:pPr>
        <w:pStyle w:val="ListParagraph"/>
        <w:numPr>
          <w:ilvl w:val="0"/>
          <w:numId w:val="25"/>
        </w:numPr>
        <w:spacing w:before="200"/>
      </w:pPr>
      <w:r>
        <w:t>Detect duplicate file stored in various devices.</w:t>
      </w:r>
    </w:p>
    <w:p w:rsidR="002936F7" w:rsidRDefault="002936F7" w:rsidP="002B7095">
      <w:pPr>
        <w:pStyle w:val="ListParagraph"/>
        <w:numPr>
          <w:ilvl w:val="0"/>
          <w:numId w:val="25"/>
        </w:numPr>
        <w:spacing w:before="200"/>
      </w:pPr>
      <w:r>
        <w:t>Stream file from any of the connected devices via web interface on demand</w:t>
      </w:r>
    </w:p>
    <w:p w:rsidR="002936F7" w:rsidRDefault="002936F7" w:rsidP="002B7095">
      <w:pPr>
        <w:pStyle w:val="ListParagraph"/>
        <w:numPr>
          <w:ilvl w:val="0"/>
          <w:numId w:val="25"/>
        </w:numPr>
        <w:spacing w:before="200"/>
      </w:pPr>
      <w:r>
        <w:t>Searching and sorting file information</w:t>
      </w:r>
    </w:p>
    <w:p w:rsidR="002936F7" w:rsidRDefault="002936F7" w:rsidP="002B7095">
      <w:pPr>
        <w:pStyle w:val="ListParagraph"/>
        <w:numPr>
          <w:ilvl w:val="0"/>
          <w:numId w:val="25"/>
        </w:numPr>
        <w:spacing w:before="200"/>
      </w:pPr>
      <w:r>
        <w:t>Share files via social networking sites and cloud services</w:t>
      </w:r>
    </w:p>
    <w:p w:rsidR="002936F7" w:rsidRDefault="002936F7" w:rsidP="002B7095">
      <w:pPr>
        <w:pStyle w:val="ListParagraph"/>
        <w:numPr>
          <w:ilvl w:val="0"/>
          <w:numId w:val="25"/>
        </w:numPr>
        <w:spacing w:before="200"/>
      </w:pPr>
      <w:r>
        <w:t>Backup important files</w:t>
      </w:r>
    </w:p>
    <w:p w:rsidR="00757A29" w:rsidRDefault="00757A29">
      <w:pPr>
        <w:rPr>
          <w:caps/>
          <w:color w:val="FFFFFF" w:themeColor="background1"/>
          <w:spacing w:val="15"/>
          <w:sz w:val="22"/>
          <w:szCs w:val="22"/>
        </w:rPr>
      </w:pPr>
      <w:r>
        <w:br w:type="page"/>
      </w:r>
    </w:p>
    <w:p w:rsidR="00B4442A" w:rsidRDefault="00B4442A" w:rsidP="002F0B36">
      <w:pPr>
        <w:pStyle w:val="Heading1"/>
      </w:pPr>
      <w:r>
        <w:lastRenderedPageBreak/>
        <w:t>System Analysis</w:t>
      </w:r>
      <w:bookmarkEnd w:id="2"/>
    </w:p>
    <w:p w:rsidR="00B4442A" w:rsidRDefault="00B4442A" w:rsidP="002F0B36">
      <w:pPr>
        <w:pStyle w:val="Heading2"/>
      </w:pPr>
      <w:bookmarkStart w:id="5" w:name="_Toc352080041"/>
      <w:r>
        <w:t>Identification of Need</w:t>
      </w:r>
      <w:r w:rsidR="000A19CA">
        <w:t>:</w:t>
      </w:r>
      <w:bookmarkEnd w:id="5"/>
    </w:p>
    <w:p w:rsidR="0048108B" w:rsidRDefault="004B36EE" w:rsidP="0048108B">
      <w:pPr>
        <w:ind w:firstLine="720"/>
      </w:pPr>
      <w:r>
        <w:tab/>
      </w:r>
      <w:r>
        <w:tab/>
      </w:r>
      <w:r w:rsidR="0048108B">
        <w:t xml:space="preserve">We use different types of storage medium for different types of devices. Here are some </w:t>
      </w:r>
      <w:r w:rsidR="0048108B" w:rsidRPr="00D96F2F">
        <w:t>Advantages of external storage</w:t>
      </w:r>
      <w:r w:rsidR="0048108B">
        <w:t>:</w:t>
      </w:r>
    </w:p>
    <w:p w:rsidR="0048108B" w:rsidRDefault="0048108B" w:rsidP="002B7095">
      <w:pPr>
        <w:pStyle w:val="ListParagraph"/>
        <w:numPr>
          <w:ilvl w:val="0"/>
          <w:numId w:val="32"/>
        </w:numPr>
        <w:spacing w:before="200"/>
      </w:pPr>
      <w:r>
        <w:t>External storage devices provide additional storage other than that available in computer.</w:t>
      </w:r>
    </w:p>
    <w:p w:rsidR="0048108B" w:rsidRDefault="0048108B" w:rsidP="002B7095">
      <w:pPr>
        <w:pStyle w:val="ListParagraph"/>
        <w:numPr>
          <w:ilvl w:val="0"/>
          <w:numId w:val="32"/>
        </w:numPr>
        <w:spacing w:before="200"/>
      </w:pPr>
      <w:r>
        <w:t>Data can be transported easily from one place to another.</w:t>
      </w:r>
    </w:p>
    <w:p w:rsidR="0048108B" w:rsidRDefault="0048108B" w:rsidP="002B7095">
      <w:pPr>
        <w:pStyle w:val="ListParagraph"/>
        <w:numPr>
          <w:ilvl w:val="0"/>
          <w:numId w:val="32"/>
        </w:numPr>
        <w:spacing w:before="200"/>
      </w:pPr>
      <w:r>
        <w:t>It is useful to store software and data that is not needed frequently.</w:t>
      </w:r>
    </w:p>
    <w:p w:rsidR="0048108B" w:rsidRDefault="0048108B" w:rsidP="002B7095">
      <w:pPr>
        <w:pStyle w:val="ListParagraph"/>
        <w:numPr>
          <w:ilvl w:val="0"/>
          <w:numId w:val="32"/>
        </w:numPr>
        <w:spacing w:before="200"/>
      </w:pPr>
      <w:r>
        <w:t>External storage also works as data backup.</w:t>
      </w:r>
    </w:p>
    <w:p w:rsidR="0048108B" w:rsidRDefault="0048108B" w:rsidP="002B7095">
      <w:pPr>
        <w:pStyle w:val="ListParagraph"/>
        <w:numPr>
          <w:ilvl w:val="0"/>
          <w:numId w:val="32"/>
        </w:numPr>
        <w:spacing w:before="200"/>
      </w:pPr>
      <w:r>
        <w:t>This back up may prove useful at times such as fire or theft because important data is not lost.</w:t>
      </w:r>
    </w:p>
    <w:p w:rsidR="00176C02" w:rsidRDefault="0048108B" w:rsidP="0048108B">
      <w:r>
        <w:t xml:space="preserve">We need a centralized solution for storing information about the files we have. </w:t>
      </w:r>
      <w:r w:rsidR="00176C02">
        <w:t xml:space="preserve"> </w:t>
      </w:r>
      <w:r>
        <w:t xml:space="preserve">Why can't we turn our own storages devices into a connected personal cloud </w:t>
      </w:r>
      <w:r w:rsidR="00176C02">
        <w:t>system?</w:t>
      </w:r>
    </w:p>
    <w:p w:rsidR="0048108B" w:rsidRDefault="0048108B" w:rsidP="0048108B">
      <w:r>
        <w:t>The existing system allows user to share their personal data on the web through various cloud based applications but they do not allow us to manage all our devices’ storages in one place. The existing ones, on the other hand, are not as user friendly as well. Sometimes they create confusion while logging in to the web server from other devices.</w:t>
      </w:r>
    </w:p>
    <w:p w:rsidR="00B305D4" w:rsidRPr="004B36EE" w:rsidRDefault="00B305D4" w:rsidP="004B36EE">
      <w:pPr>
        <w:pStyle w:val="BodyText"/>
        <w:tabs>
          <w:tab w:val="num" w:pos="1440"/>
        </w:tabs>
        <w:jc w:val="both"/>
      </w:pPr>
    </w:p>
    <w:p w:rsidR="00B4442A" w:rsidRDefault="00B4442A" w:rsidP="002F0B36">
      <w:pPr>
        <w:pStyle w:val="Heading2"/>
      </w:pPr>
      <w:bookmarkStart w:id="6" w:name="_Toc352080042"/>
      <w:r>
        <w:t>Preliminary Investigation</w:t>
      </w:r>
      <w:r w:rsidR="00EA09C8">
        <w:t>:</w:t>
      </w:r>
      <w:bookmarkEnd w:id="6"/>
    </w:p>
    <w:p w:rsidR="005C1917" w:rsidRDefault="004B36EE" w:rsidP="00757A29">
      <w:r>
        <w:tab/>
      </w:r>
      <w:r>
        <w:tab/>
      </w:r>
      <w:r w:rsidR="0048108B" w:rsidRPr="0048108B">
        <w:rPr>
          <w:lang w:bidi="en-US"/>
        </w:rPr>
        <w:t>Using our application, the users can access information about the data of all his storage devices from one place with a very organized way. They can store and synchronize data of their desktop, laptop and/or smart phone.  The main intension is to utilize personal storage devices, avoid duplicity of files in several devices, easy to find which storage device has the desired data.</w:t>
      </w:r>
    </w:p>
    <w:p w:rsidR="00B305D4" w:rsidRDefault="00B4442A" w:rsidP="002F0B36">
      <w:pPr>
        <w:pStyle w:val="Heading2"/>
      </w:pPr>
      <w:bookmarkStart w:id="7" w:name="_Toc352080043"/>
      <w:r>
        <w:t>Feasibility Study</w:t>
      </w:r>
      <w:r w:rsidR="005C1917">
        <w:t>:</w:t>
      </w:r>
      <w:bookmarkEnd w:id="7"/>
    </w:p>
    <w:p w:rsidR="0048108B" w:rsidRDefault="004B36EE" w:rsidP="00757A29">
      <w:r>
        <w:tab/>
      </w:r>
      <w:r>
        <w:tab/>
      </w:r>
      <w:r w:rsidR="0048108B">
        <w:t>As per our requirement we have implemented several clients (Host App) and server as given below:</w:t>
      </w:r>
    </w:p>
    <w:p w:rsidR="003C30E3" w:rsidRDefault="0048108B" w:rsidP="003C30E3">
      <w:pPr>
        <w:pStyle w:val="Heading3"/>
      </w:pPr>
      <w:r w:rsidRPr="004F23A3">
        <w:t>Windows Host App</w:t>
      </w:r>
      <w:r>
        <w:t xml:space="preserve">: </w:t>
      </w:r>
    </w:p>
    <w:p w:rsidR="0048108B" w:rsidRDefault="0048108B" w:rsidP="003C30E3">
      <w:pPr>
        <w:ind w:left="720" w:firstLine="720"/>
      </w:pPr>
      <w:r>
        <w:t xml:space="preserve">Windows OS has an API called </w:t>
      </w:r>
      <w:r w:rsidRPr="004F23A3">
        <w:rPr>
          <w:b/>
        </w:rPr>
        <w:t>FileSystemWatcher</w:t>
      </w:r>
      <w:r>
        <w:rPr>
          <w:b/>
        </w:rPr>
        <w:t xml:space="preserve">.  </w:t>
      </w:r>
      <w:r>
        <w:t>I have</w:t>
      </w:r>
      <w:r w:rsidRPr="004F23A3">
        <w:t xml:space="preserve"> </w:t>
      </w:r>
      <w:r>
        <w:t xml:space="preserve">used </w:t>
      </w:r>
      <w:r w:rsidRPr="004F23A3">
        <w:t>FileSystemWatcher to watch for changes in a specified directory. You can watch for changes in files and subdirectories of the specified directory. You can create a component to watch files on a local computer, a network drive, or a remote computer.</w:t>
      </w:r>
    </w:p>
    <w:p w:rsidR="003C30E3" w:rsidRDefault="0048108B" w:rsidP="003C30E3">
      <w:pPr>
        <w:pStyle w:val="Heading3"/>
      </w:pPr>
      <w:r w:rsidRPr="004F23A3">
        <w:t>Ubuntu Linux Host App:</w:t>
      </w:r>
      <w:r>
        <w:t xml:space="preserve"> </w:t>
      </w:r>
    </w:p>
    <w:p w:rsidR="0048108B" w:rsidRDefault="0048108B" w:rsidP="003C30E3">
      <w:pPr>
        <w:ind w:left="720" w:firstLine="720"/>
      </w:pPr>
      <w:r>
        <w:t xml:space="preserve">The QFileSystemWatcher class provides an interface for monitoring files and directories for modifications. QFileSystemWatcher monitors the file system for changes to files and directories by watching a list of specified paths. Call </w:t>
      </w:r>
      <w:proofErr w:type="gramStart"/>
      <w:r>
        <w:t>addPath(</w:t>
      </w:r>
      <w:proofErr w:type="gramEnd"/>
      <w:r>
        <w:t xml:space="preserve">) to watch a particular file or directory. Multiple paths can be added using the </w:t>
      </w:r>
      <w:proofErr w:type="gramStart"/>
      <w:r>
        <w:t>addPaths(</w:t>
      </w:r>
      <w:proofErr w:type="gramEnd"/>
      <w:r>
        <w:t xml:space="preserve">) function. Existing paths can be removed by using the </w:t>
      </w:r>
      <w:proofErr w:type="gramStart"/>
      <w:r>
        <w:t>removePath(</w:t>
      </w:r>
      <w:proofErr w:type="gramEnd"/>
      <w:r>
        <w:t xml:space="preserve">) and </w:t>
      </w:r>
      <w:r>
        <w:lastRenderedPageBreak/>
        <w:t xml:space="preserve">removePaths() functions. FileSystemWatcher examines each path added to it. Files that have been added to the QFileSystemWatcher can be accessed using the </w:t>
      </w:r>
      <w:proofErr w:type="gramStart"/>
      <w:r>
        <w:t>files(</w:t>
      </w:r>
      <w:proofErr w:type="gramEnd"/>
      <w:r>
        <w:t xml:space="preserve">) function, and directories using the directories() function. The </w:t>
      </w:r>
      <w:proofErr w:type="gramStart"/>
      <w:r>
        <w:t>fileChanged(</w:t>
      </w:r>
      <w:proofErr w:type="gramEnd"/>
      <w:r>
        <w:t xml:space="preserve">) signal is emitted when a file has been modified, renamed or removed from disk. Similarly, the </w:t>
      </w:r>
      <w:proofErr w:type="gramStart"/>
      <w:r>
        <w:t>directoryChanged(</w:t>
      </w:r>
      <w:proofErr w:type="gramEnd"/>
      <w:r>
        <w:t xml:space="preserve">) signal is emitted when a directory or its contents is modified or removed. Note that QFileSystemWatcher stops monitoring files once they have been renamed or removed from </w:t>
      </w:r>
      <w:proofErr w:type="gramStart"/>
      <w:r>
        <w:t>disk,</w:t>
      </w:r>
      <w:proofErr w:type="gramEnd"/>
      <w:r>
        <w:t xml:space="preserve"> and directories once they have been removed from disk.</w:t>
      </w:r>
    </w:p>
    <w:p w:rsidR="003C30E3" w:rsidRDefault="0048108B" w:rsidP="003C30E3">
      <w:pPr>
        <w:pStyle w:val="Heading3"/>
      </w:pPr>
      <w:r w:rsidRPr="006B2113">
        <w:t>Android Host App</w:t>
      </w:r>
      <w:r w:rsidRPr="004F23A3">
        <w:t>:</w:t>
      </w:r>
    </w:p>
    <w:p w:rsidR="0048108B" w:rsidRDefault="0048108B" w:rsidP="003C30E3">
      <w:pPr>
        <w:ind w:left="720" w:firstLine="720"/>
      </w:pPr>
      <w:r>
        <w:t xml:space="preserve"> </w:t>
      </w:r>
      <w:r w:rsidRPr="006B2113">
        <w:t>FileObserver</w:t>
      </w:r>
      <w:r>
        <w:t xml:space="preserve"> (</w:t>
      </w:r>
      <w:r w:rsidRPr="006B2113">
        <w:rPr>
          <w:rFonts w:ascii="Arial" w:hAnsi="Arial" w:cs="Arial"/>
          <w:color w:val="222222"/>
          <w:shd w:val="clear" w:color="auto" w:fill="F9F9F9"/>
        </w:rPr>
        <w:t>android.os.FileObserver</w:t>
      </w:r>
      <w:r>
        <w:t xml:space="preserve">) Monitors files (using inotify) to fire an event after files are accessed or changed by by any process on the device (including this one). FileObserver is an abstract class; subclasses must implement the event handler </w:t>
      </w:r>
      <w:proofErr w:type="gramStart"/>
      <w:r>
        <w:t>onEvent(</w:t>
      </w:r>
      <w:proofErr w:type="gramEnd"/>
      <w:r>
        <w:t>int, String). Each FileObserver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3C30E3" w:rsidRDefault="0048108B" w:rsidP="003C30E3">
      <w:pPr>
        <w:pStyle w:val="Heading3"/>
      </w:pPr>
      <w:r>
        <w:t>FMS Server / Controller</w:t>
      </w:r>
      <w:r w:rsidRPr="00875CBD">
        <w:t>:</w:t>
      </w:r>
    </w:p>
    <w:p w:rsidR="0048108B" w:rsidRDefault="00757A29" w:rsidP="003C30E3">
      <w:pPr>
        <w:ind w:left="720" w:firstLine="720"/>
      </w:pPr>
      <w:r>
        <w:t xml:space="preserve"> This has</w:t>
      </w:r>
      <w:r w:rsidR="0048108B">
        <w:t xml:space="preserve"> be</w:t>
      </w:r>
      <w:r>
        <w:t>en</w:t>
      </w:r>
      <w:r w:rsidR="0048108B">
        <w:t xml:space="preserve"> implemented using CodeIgniter framework and php. This will follow MVC architecture and expose REST interface so that data can be updated and synced from multiple and various kinds of operating systems.</w:t>
      </w:r>
    </w:p>
    <w:p w:rsidR="003C30E3" w:rsidRDefault="0048108B" w:rsidP="003C30E3">
      <w:pPr>
        <w:pStyle w:val="Heading3"/>
      </w:pPr>
      <w:r>
        <w:t>Web Viewer</w:t>
      </w:r>
      <w:r w:rsidR="00757A29">
        <w:t>:</w:t>
      </w:r>
    </w:p>
    <w:p w:rsidR="0048108B" w:rsidRPr="00871153" w:rsidRDefault="00757A29" w:rsidP="003C30E3">
      <w:pPr>
        <w:ind w:left="720" w:firstLine="720"/>
      </w:pPr>
      <w:r>
        <w:t xml:space="preserve"> This has</w:t>
      </w:r>
      <w:r w:rsidR="0048108B">
        <w:t xml:space="preserve"> be</w:t>
      </w:r>
      <w:r>
        <w:t>en</w:t>
      </w:r>
      <w:r w:rsidR="0048108B">
        <w:t xml:space="preserve"> implemented in HTML 5 and bootstrap which will allow users to view file information.</w:t>
      </w:r>
    </w:p>
    <w:p w:rsidR="005C1917" w:rsidRDefault="005C1917" w:rsidP="004B36EE">
      <w:pPr>
        <w:pStyle w:val="BodyText"/>
        <w:tabs>
          <w:tab w:val="num" w:pos="1440"/>
        </w:tabs>
        <w:jc w:val="both"/>
      </w:pPr>
    </w:p>
    <w:p w:rsidR="003C30E3" w:rsidRDefault="003C30E3">
      <w:pPr>
        <w:rPr>
          <w:caps/>
          <w:spacing w:val="15"/>
        </w:rPr>
      </w:pPr>
      <w:bookmarkStart w:id="8" w:name="_Toc352080044"/>
      <w:r>
        <w:br w:type="page"/>
      </w:r>
    </w:p>
    <w:p w:rsidR="00B4442A" w:rsidRDefault="00B4442A" w:rsidP="002F0B36">
      <w:pPr>
        <w:pStyle w:val="Heading2"/>
      </w:pPr>
      <w:r>
        <w:lastRenderedPageBreak/>
        <w:t>Project</w:t>
      </w:r>
      <w:r w:rsidR="00B305D4">
        <w:t xml:space="preserve"> Planning &amp; Scheduling:</w:t>
      </w:r>
      <w:bookmarkEnd w:id="8"/>
    </w:p>
    <w:p w:rsidR="00F86B0B" w:rsidRDefault="00F86B0B" w:rsidP="00F86B0B">
      <w:pPr>
        <w:pStyle w:val="Heading3"/>
      </w:pPr>
      <w:bookmarkStart w:id="9" w:name="_Toc360013157"/>
      <w:bookmarkStart w:id="10" w:name="_Toc352080048"/>
      <w:r>
        <w:t>Gantt chart</w:t>
      </w:r>
      <w:bookmarkEnd w:id="9"/>
    </w:p>
    <w:p w:rsidR="00F86B0B" w:rsidRDefault="00F86B0B" w:rsidP="00F86B0B">
      <w:pPr>
        <w:ind w:left="-450"/>
      </w:pPr>
      <w:r>
        <w:rPr>
          <w:noProof/>
          <w:lang w:val="en-US"/>
        </w:rPr>
        <w:drawing>
          <wp:inline distT="0" distB="0" distL="0" distR="0">
            <wp:extent cx="6667500" cy="3446145"/>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0402" cy="3447645"/>
                    </a:xfrm>
                    <a:prstGeom prst="rect">
                      <a:avLst/>
                    </a:prstGeom>
                  </pic:spPr>
                </pic:pic>
              </a:graphicData>
            </a:graphic>
          </wp:inline>
        </w:drawing>
      </w:r>
    </w:p>
    <w:p w:rsidR="00F86B0B" w:rsidRDefault="00F86B0B" w:rsidP="00F86B0B">
      <w:pPr>
        <w:pStyle w:val="Heading3"/>
      </w:pPr>
      <w:bookmarkStart w:id="11" w:name="_Toc360013158"/>
      <w:r>
        <w:t>Tracking Gantt</w:t>
      </w:r>
      <w:bookmarkEnd w:id="11"/>
    </w:p>
    <w:p w:rsidR="00F86B0B" w:rsidRDefault="00F86B0B" w:rsidP="00F86B0B">
      <w:pPr>
        <w:ind w:left="-450"/>
      </w:pPr>
      <w:r>
        <w:rPr>
          <w:noProof/>
          <w:lang w:val="en-US"/>
        </w:rPr>
        <w:drawing>
          <wp:inline distT="0" distB="0" distL="0" distR="0">
            <wp:extent cx="6682740" cy="4181475"/>
            <wp:effectExtent l="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5656" cy="4183300"/>
                    </a:xfrm>
                    <a:prstGeom prst="rect">
                      <a:avLst/>
                    </a:prstGeom>
                  </pic:spPr>
                </pic:pic>
              </a:graphicData>
            </a:graphic>
          </wp:inline>
        </w:drawing>
      </w:r>
    </w:p>
    <w:p w:rsidR="00F86B0B" w:rsidRDefault="00F86B0B" w:rsidP="00F86B0B">
      <w:pPr>
        <w:pStyle w:val="Heading3"/>
      </w:pPr>
      <w:bookmarkStart w:id="12" w:name="_Toc360013159"/>
      <w:r>
        <w:lastRenderedPageBreak/>
        <w:t>Pert chart (Network Diagram)</w:t>
      </w:r>
      <w:bookmarkEnd w:id="12"/>
    </w:p>
    <w:p w:rsidR="00F86B0B" w:rsidRDefault="00F86B0B" w:rsidP="00F86B0B">
      <w:pPr>
        <w:ind w:left="-450"/>
      </w:pPr>
      <w:r>
        <w:rPr>
          <w:noProof/>
          <w:lang w:val="en-US"/>
        </w:rPr>
        <w:drawing>
          <wp:inline distT="0" distB="0" distL="0" distR="0">
            <wp:extent cx="6652260" cy="4124325"/>
            <wp:effectExtent l="0" t="0" r="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1552" cy="4123886"/>
                    </a:xfrm>
                    <a:prstGeom prst="rect">
                      <a:avLst/>
                    </a:prstGeom>
                  </pic:spPr>
                </pic:pic>
              </a:graphicData>
            </a:graphic>
          </wp:inline>
        </w:drawing>
      </w:r>
    </w:p>
    <w:p w:rsidR="00257631" w:rsidRDefault="00257631" w:rsidP="00F86B0B">
      <w:pPr>
        <w:ind w:left="-450"/>
      </w:pPr>
    </w:p>
    <w:p w:rsidR="00257631" w:rsidRDefault="00257631" w:rsidP="00257631">
      <w:pPr>
        <w:pStyle w:val="Heading2"/>
      </w:pPr>
      <w:bookmarkStart w:id="13" w:name="_Toc344229913"/>
      <w:bookmarkStart w:id="14" w:name="_Toc360013172"/>
      <w:r>
        <w:t>E</w:t>
      </w:r>
      <w:r w:rsidRPr="003B147A">
        <w:t>stimation</w:t>
      </w:r>
      <w:bookmarkEnd w:id="13"/>
      <w:bookmarkEnd w:id="14"/>
    </w:p>
    <w:p w:rsidR="00257631" w:rsidRDefault="00257631" w:rsidP="00257631">
      <w:r>
        <w:rPr>
          <w:noProof/>
          <w:lang w:val="en-US"/>
        </w:rPr>
        <w:drawing>
          <wp:inline distT="0" distB="0" distL="0" distR="0">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B4442A" w:rsidRDefault="00B4442A" w:rsidP="002F0B36">
      <w:pPr>
        <w:pStyle w:val="Heading2"/>
      </w:pPr>
      <w:r>
        <w:lastRenderedPageBreak/>
        <w:t>Software requirement specifications (SRS)</w:t>
      </w:r>
      <w:r w:rsidR="005A1002">
        <w:t>:</w:t>
      </w:r>
      <w:bookmarkEnd w:id="10"/>
    </w:p>
    <w:p w:rsidR="00F86B0B" w:rsidRDefault="00F86B0B" w:rsidP="00F86B0B">
      <w:pPr>
        <w:pStyle w:val="Heading3"/>
      </w:pPr>
      <w:bookmarkStart w:id="15" w:name="_Toc299548677"/>
      <w:bookmarkStart w:id="16" w:name="_Toc360013153"/>
      <w:r w:rsidRPr="00494AF3">
        <w:t>Functional Requirements</w:t>
      </w:r>
      <w:bookmarkEnd w:id="15"/>
      <w:bookmarkEnd w:id="16"/>
    </w:p>
    <w:p w:rsidR="00F86B0B" w:rsidRDefault="00F86B0B" w:rsidP="00F86B0B">
      <w:pPr>
        <w:pStyle w:val="Heading4"/>
      </w:pPr>
      <w:r>
        <w:t>ADD DEVICE</w:t>
      </w:r>
    </w:p>
    <w:p w:rsidR="00F86B0B" w:rsidRDefault="00F86B0B" w:rsidP="00F86B0B">
      <w:pPr>
        <w:rPr>
          <w:b/>
        </w:rPr>
      </w:pPr>
      <w:r w:rsidRPr="00034D66">
        <w:rPr>
          <w:b/>
        </w:rPr>
        <w:t>Introduction</w:t>
      </w:r>
    </w:p>
    <w:p w:rsidR="00F86B0B" w:rsidRPr="00034D66" w:rsidRDefault="00F86B0B" w:rsidP="00F86B0B">
      <w:pPr>
        <w:rPr>
          <w:b/>
        </w:rPr>
      </w:pPr>
      <w:r>
        <w:t>The user can add their external storage device to file management system database.</w:t>
      </w:r>
    </w:p>
    <w:p w:rsidR="00F86B0B" w:rsidRDefault="00F86B0B" w:rsidP="00F86B0B">
      <w:pPr>
        <w:rPr>
          <w:b/>
        </w:rPr>
      </w:pPr>
      <w:r w:rsidRPr="00034D66">
        <w:rPr>
          <w:b/>
        </w:rPr>
        <w:t>Input</w:t>
      </w:r>
    </w:p>
    <w:p w:rsidR="00F86B0B" w:rsidRPr="000C6327" w:rsidRDefault="00F86B0B" w:rsidP="00F86B0B">
      <w:r>
        <w:t>File management will take device ID.</w:t>
      </w:r>
    </w:p>
    <w:p w:rsidR="00F86B0B" w:rsidRDefault="00F86B0B" w:rsidP="00F86B0B">
      <w:pPr>
        <w:rPr>
          <w:b/>
        </w:rPr>
      </w:pPr>
      <w:r w:rsidRPr="00034D66">
        <w:rPr>
          <w:b/>
        </w:rPr>
        <w:t>Processing</w:t>
      </w:r>
    </w:p>
    <w:p w:rsidR="00F86B0B" w:rsidRPr="000C6327" w:rsidRDefault="00F86B0B" w:rsidP="00F86B0B">
      <w:r>
        <w:t>The app will add the entire file attribute to file management system database.</w:t>
      </w:r>
    </w:p>
    <w:p w:rsidR="00F86B0B" w:rsidRPr="00034D66" w:rsidRDefault="00F86B0B" w:rsidP="00F86B0B">
      <w:pPr>
        <w:rPr>
          <w:b/>
        </w:rPr>
      </w:pPr>
      <w:r w:rsidRPr="00034D66">
        <w:rPr>
          <w:b/>
        </w:rPr>
        <w:t>Output</w:t>
      </w:r>
    </w:p>
    <w:p w:rsidR="00F86B0B" w:rsidRDefault="00F86B0B" w:rsidP="00F86B0B">
      <w:r>
        <w:t>File management system database add the external storage device.</w:t>
      </w:r>
    </w:p>
    <w:p w:rsidR="00F86B0B" w:rsidRDefault="00F86B0B" w:rsidP="00F86B0B">
      <w:pPr>
        <w:pStyle w:val="Heading4"/>
      </w:pPr>
      <w:r>
        <w:t>VIEW DEVICE</w:t>
      </w:r>
    </w:p>
    <w:p w:rsidR="00F86B0B" w:rsidRDefault="00F86B0B" w:rsidP="00F86B0B">
      <w:pPr>
        <w:rPr>
          <w:b/>
        </w:rPr>
      </w:pPr>
      <w:r w:rsidRPr="00034D66">
        <w:rPr>
          <w:b/>
        </w:rPr>
        <w:t>Introduction</w:t>
      </w:r>
    </w:p>
    <w:p w:rsidR="00F86B0B" w:rsidRPr="00034D66" w:rsidRDefault="00F86B0B" w:rsidP="00F86B0B">
      <w:pPr>
        <w:rPr>
          <w:b/>
        </w:rPr>
      </w:pPr>
      <w:r>
        <w:t>The user can view information about their external storage device from file management system database.</w:t>
      </w:r>
    </w:p>
    <w:p w:rsidR="00F86B0B" w:rsidRDefault="00F86B0B" w:rsidP="00F86B0B">
      <w:pPr>
        <w:rPr>
          <w:b/>
        </w:rPr>
      </w:pPr>
      <w:r w:rsidRPr="00034D66">
        <w:rPr>
          <w:b/>
        </w:rPr>
        <w:t>Input</w:t>
      </w:r>
    </w:p>
    <w:p w:rsidR="00F86B0B" w:rsidRPr="000C6327" w:rsidRDefault="00F86B0B" w:rsidP="00F86B0B">
      <w:r>
        <w:t>File management will recognize device ID and display external storage devices.</w:t>
      </w:r>
    </w:p>
    <w:p w:rsidR="00F86B0B" w:rsidRDefault="00F86B0B" w:rsidP="00F86B0B">
      <w:pPr>
        <w:rPr>
          <w:b/>
        </w:rPr>
      </w:pPr>
      <w:r w:rsidRPr="00034D66">
        <w:rPr>
          <w:b/>
        </w:rPr>
        <w:t>Processing</w:t>
      </w:r>
    </w:p>
    <w:p w:rsidR="00F86B0B" w:rsidRPr="000C6327" w:rsidRDefault="00F86B0B" w:rsidP="00F86B0B">
      <w:r>
        <w:t>The FMS gathers all devices’ ID and displays all external storage devices.</w:t>
      </w:r>
    </w:p>
    <w:p w:rsidR="00F86B0B" w:rsidRPr="00034D66" w:rsidRDefault="00F86B0B" w:rsidP="00F86B0B">
      <w:pPr>
        <w:rPr>
          <w:b/>
        </w:rPr>
      </w:pPr>
      <w:r w:rsidRPr="00034D66">
        <w:rPr>
          <w:b/>
        </w:rPr>
        <w:t>Output</w:t>
      </w:r>
    </w:p>
    <w:p w:rsidR="00F86B0B" w:rsidRDefault="00F86B0B" w:rsidP="00F86B0B">
      <w:r>
        <w:t>The user can see all external storage devices.</w:t>
      </w:r>
    </w:p>
    <w:p w:rsidR="00F86B0B" w:rsidRDefault="00F86B0B" w:rsidP="00F86B0B">
      <w:pPr>
        <w:pStyle w:val="Heading4"/>
      </w:pPr>
      <w:r>
        <w:t>BROWSE FILE information</w:t>
      </w:r>
    </w:p>
    <w:p w:rsidR="00F86B0B" w:rsidRDefault="00F86B0B" w:rsidP="00F86B0B">
      <w:pPr>
        <w:rPr>
          <w:b/>
        </w:rPr>
      </w:pPr>
      <w:r w:rsidRPr="00034D66">
        <w:rPr>
          <w:b/>
        </w:rPr>
        <w:t>Introduction</w:t>
      </w:r>
    </w:p>
    <w:p w:rsidR="00F86B0B" w:rsidRPr="00034D66" w:rsidRDefault="00F86B0B" w:rsidP="00F86B0B">
      <w:pPr>
        <w:rPr>
          <w:b/>
        </w:rPr>
      </w:pPr>
      <w:r>
        <w:t>The user can browse their file information using file management system.</w:t>
      </w:r>
    </w:p>
    <w:p w:rsidR="00F86B0B" w:rsidRDefault="00F86B0B" w:rsidP="00F86B0B">
      <w:pPr>
        <w:rPr>
          <w:b/>
        </w:rPr>
      </w:pPr>
      <w:r w:rsidRPr="00034D66">
        <w:rPr>
          <w:b/>
        </w:rPr>
        <w:t>Input</w:t>
      </w:r>
    </w:p>
    <w:p w:rsidR="00F86B0B" w:rsidRPr="000C6327" w:rsidRDefault="00F86B0B" w:rsidP="00F86B0B">
      <w:r>
        <w:t>The required file name or any index keys</w:t>
      </w:r>
    </w:p>
    <w:p w:rsidR="00F86B0B" w:rsidRDefault="00F86B0B" w:rsidP="00F86B0B">
      <w:pPr>
        <w:rPr>
          <w:b/>
        </w:rPr>
      </w:pPr>
      <w:r w:rsidRPr="00034D66">
        <w:rPr>
          <w:b/>
        </w:rPr>
        <w:t>Processing</w:t>
      </w:r>
    </w:p>
    <w:p w:rsidR="00F86B0B" w:rsidRDefault="00F86B0B" w:rsidP="00F86B0B">
      <w:r>
        <w:t>Get the information about the file and notify user that in which Device the file is located.</w:t>
      </w:r>
    </w:p>
    <w:p w:rsidR="00F86B0B" w:rsidRPr="00034D66" w:rsidRDefault="00F86B0B" w:rsidP="00F86B0B">
      <w:pPr>
        <w:rPr>
          <w:b/>
        </w:rPr>
      </w:pPr>
      <w:r w:rsidRPr="00034D66">
        <w:rPr>
          <w:b/>
        </w:rPr>
        <w:t>Output</w:t>
      </w:r>
    </w:p>
    <w:p w:rsidR="00F86B0B" w:rsidRDefault="00F86B0B" w:rsidP="00F86B0B">
      <w:r>
        <w:lastRenderedPageBreak/>
        <w:t>The user can find all the files and folders from memory device.</w:t>
      </w:r>
    </w:p>
    <w:p w:rsidR="00F86B0B" w:rsidRDefault="00F86B0B" w:rsidP="00F86B0B">
      <w:pPr>
        <w:pStyle w:val="Heading4"/>
      </w:pPr>
      <w:r>
        <w:t>SEARCH FILE</w:t>
      </w:r>
    </w:p>
    <w:p w:rsidR="00F86B0B" w:rsidRDefault="00F86B0B" w:rsidP="00F86B0B">
      <w:pPr>
        <w:rPr>
          <w:b/>
        </w:rPr>
      </w:pPr>
      <w:r w:rsidRPr="00034D66">
        <w:rPr>
          <w:b/>
        </w:rPr>
        <w:t>Introduction</w:t>
      </w:r>
    </w:p>
    <w:p w:rsidR="00F86B0B" w:rsidRPr="000C6327" w:rsidRDefault="00F86B0B" w:rsidP="00F86B0B">
      <w:r>
        <w:t>Users can search file.</w:t>
      </w:r>
    </w:p>
    <w:p w:rsidR="00F86B0B" w:rsidRDefault="00F86B0B" w:rsidP="00F86B0B">
      <w:pPr>
        <w:rPr>
          <w:b/>
        </w:rPr>
      </w:pPr>
      <w:r w:rsidRPr="00034D66">
        <w:rPr>
          <w:b/>
        </w:rPr>
        <w:t>Input</w:t>
      </w:r>
    </w:p>
    <w:p w:rsidR="00F86B0B" w:rsidRPr="00BE7AA1" w:rsidRDefault="00F86B0B" w:rsidP="00F86B0B">
      <w:r>
        <w:t>Insert file name to search it.</w:t>
      </w:r>
    </w:p>
    <w:p w:rsidR="00F86B0B" w:rsidRDefault="00F86B0B" w:rsidP="00F86B0B">
      <w:pPr>
        <w:rPr>
          <w:b/>
        </w:rPr>
      </w:pPr>
      <w:r w:rsidRPr="00034D66">
        <w:rPr>
          <w:b/>
        </w:rPr>
        <w:t>Processing</w:t>
      </w:r>
    </w:p>
    <w:p w:rsidR="00F86B0B" w:rsidRDefault="00F86B0B" w:rsidP="00F86B0B">
      <w:r>
        <w:t>Searches the file by file name and give it to the user.</w:t>
      </w:r>
    </w:p>
    <w:p w:rsidR="00F86B0B" w:rsidRDefault="00F86B0B" w:rsidP="00F86B0B">
      <w:pPr>
        <w:rPr>
          <w:b/>
        </w:rPr>
      </w:pPr>
      <w:r w:rsidRPr="00034D66">
        <w:rPr>
          <w:b/>
        </w:rPr>
        <w:t>Output</w:t>
      </w:r>
    </w:p>
    <w:p w:rsidR="00F86B0B" w:rsidRPr="00BE7AA1" w:rsidRDefault="00F86B0B" w:rsidP="00F86B0B">
      <w:r>
        <w:t>Display the information about required file.</w:t>
      </w:r>
    </w:p>
    <w:p w:rsidR="00F86B0B" w:rsidRDefault="00F86B0B" w:rsidP="00F86B0B"/>
    <w:p w:rsidR="00F86B0B" w:rsidRDefault="00F86B0B" w:rsidP="00F86B0B">
      <w:pPr>
        <w:pStyle w:val="Heading4"/>
      </w:pPr>
      <w:r>
        <w:t>SEARCH DUPLICATE FILE</w:t>
      </w:r>
    </w:p>
    <w:p w:rsidR="00F86B0B" w:rsidRDefault="00F86B0B" w:rsidP="00F86B0B">
      <w:pPr>
        <w:rPr>
          <w:b/>
        </w:rPr>
      </w:pPr>
      <w:r w:rsidRPr="00034D66">
        <w:rPr>
          <w:b/>
        </w:rPr>
        <w:t>Introduction</w:t>
      </w:r>
    </w:p>
    <w:p w:rsidR="00F86B0B" w:rsidRPr="000C6327" w:rsidRDefault="00F86B0B" w:rsidP="00F86B0B">
      <w:r>
        <w:t>Users can search duplicate file.</w:t>
      </w:r>
    </w:p>
    <w:p w:rsidR="00F86B0B" w:rsidRDefault="00F86B0B" w:rsidP="00F86B0B">
      <w:pPr>
        <w:rPr>
          <w:b/>
        </w:rPr>
      </w:pPr>
      <w:r w:rsidRPr="00034D66">
        <w:rPr>
          <w:b/>
        </w:rPr>
        <w:t>Input</w:t>
      </w:r>
    </w:p>
    <w:p w:rsidR="00F86B0B" w:rsidRPr="00BE7AA1" w:rsidRDefault="00F86B0B" w:rsidP="00F86B0B">
      <w:r>
        <w:t>Insert file name or check the selected file’s duplicate copy.</w:t>
      </w:r>
    </w:p>
    <w:p w:rsidR="00F86B0B" w:rsidRDefault="00F86B0B" w:rsidP="00F86B0B">
      <w:pPr>
        <w:rPr>
          <w:b/>
        </w:rPr>
      </w:pPr>
      <w:r w:rsidRPr="00034D66">
        <w:rPr>
          <w:b/>
        </w:rPr>
        <w:t>Processing</w:t>
      </w:r>
    </w:p>
    <w:p w:rsidR="00F86B0B" w:rsidRDefault="00F86B0B" w:rsidP="00F86B0B">
      <w:r>
        <w:t>Searches for the same file name by using the file id.</w:t>
      </w:r>
    </w:p>
    <w:p w:rsidR="00F86B0B" w:rsidRDefault="00F86B0B" w:rsidP="00F86B0B">
      <w:pPr>
        <w:rPr>
          <w:b/>
        </w:rPr>
      </w:pPr>
      <w:r w:rsidRPr="00034D66">
        <w:rPr>
          <w:b/>
        </w:rPr>
        <w:t>Output</w:t>
      </w:r>
    </w:p>
    <w:p w:rsidR="00F86B0B" w:rsidRPr="00BE7AA1" w:rsidRDefault="00F86B0B" w:rsidP="00F86B0B">
      <w:r>
        <w:t>Display all duplicate file lists.</w:t>
      </w:r>
    </w:p>
    <w:p w:rsidR="00F86B0B" w:rsidRDefault="00F86B0B" w:rsidP="00F86B0B"/>
    <w:p w:rsidR="00F86B0B" w:rsidRDefault="00F86B0B" w:rsidP="00F86B0B">
      <w:pPr>
        <w:pStyle w:val="Heading4"/>
      </w:pPr>
      <w:r>
        <w:t>DELETE DUPLICATE FILE</w:t>
      </w:r>
    </w:p>
    <w:p w:rsidR="00F86B0B" w:rsidRDefault="00F86B0B" w:rsidP="00F86B0B">
      <w:pPr>
        <w:rPr>
          <w:b/>
        </w:rPr>
      </w:pPr>
      <w:r w:rsidRPr="00034D66">
        <w:rPr>
          <w:b/>
        </w:rPr>
        <w:t>Introduction</w:t>
      </w:r>
    </w:p>
    <w:p w:rsidR="00F86B0B" w:rsidRPr="000C6327" w:rsidRDefault="00F86B0B" w:rsidP="00F86B0B">
      <w:r>
        <w:t>Users can delete duplicate file.</w:t>
      </w:r>
    </w:p>
    <w:p w:rsidR="00F86B0B" w:rsidRDefault="00F86B0B" w:rsidP="00F86B0B">
      <w:pPr>
        <w:rPr>
          <w:b/>
        </w:rPr>
      </w:pPr>
      <w:r w:rsidRPr="00034D66">
        <w:rPr>
          <w:b/>
        </w:rPr>
        <w:t>Input</w:t>
      </w:r>
    </w:p>
    <w:p w:rsidR="00F86B0B" w:rsidRPr="00BE7AA1" w:rsidRDefault="00F86B0B" w:rsidP="00F86B0B">
      <w:r>
        <w:t>Insert file name or check the selected file’s duplicate copy.</w:t>
      </w:r>
    </w:p>
    <w:p w:rsidR="00F86B0B" w:rsidRDefault="00F86B0B" w:rsidP="00F86B0B">
      <w:pPr>
        <w:rPr>
          <w:b/>
        </w:rPr>
      </w:pPr>
      <w:r w:rsidRPr="00034D66">
        <w:rPr>
          <w:b/>
        </w:rPr>
        <w:t>Processing</w:t>
      </w:r>
    </w:p>
    <w:p w:rsidR="00F86B0B" w:rsidRDefault="00F86B0B" w:rsidP="00F86B0B">
      <w:r>
        <w:t>Searches for the same file name by using the file id.</w:t>
      </w:r>
    </w:p>
    <w:p w:rsidR="00F86B0B" w:rsidRDefault="00F86B0B" w:rsidP="00F86B0B">
      <w:pPr>
        <w:rPr>
          <w:b/>
        </w:rPr>
      </w:pPr>
      <w:r w:rsidRPr="00034D66">
        <w:rPr>
          <w:b/>
        </w:rPr>
        <w:t>Output</w:t>
      </w:r>
    </w:p>
    <w:p w:rsidR="00F86B0B" w:rsidRPr="00BE7AA1" w:rsidRDefault="00F86B0B" w:rsidP="00F86B0B">
      <w:r>
        <w:lastRenderedPageBreak/>
        <w:t>Ask to delete duplicate copy from the user. Now user can delete the file.</w:t>
      </w:r>
    </w:p>
    <w:p w:rsidR="00F86B0B" w:rsidRDefault="00F86B0B" w:rsidP="00F86B0B">
      <w:pPr>
        <w:pStyle w:val="Heading4"/>
      </w:pPr>
      <w:r>
        <w:t>SORT FILE information</w:t>
      </w:r>
    </w:p>
    <w:p w:rsidR="00F86B0B" w:rsidRDefault="00F86B0B" w:rsidP="00F86B0B">
      <w:pPr>
        <w:rPr>
          <w:b/>
        </w:rPr>
      </w:pPr>
      <w:r w:rsidRPr="00034D66">
        <w:rPr>
          <w:b/>
        </w:rPr>
        <w:t>Introduction</w:t>
      </w:r>
    </w:p>
    <w:p w:rsidR="00F86B0B" w:rsidRPr="000C6327" w:rsidRDefault="00F86B0B" w:rsidP="00F86B0B">
      <w:r>
        <w:t xml:space="preserve">Users can sort file information such as by Name, Size, Created time, </w:t>
      </w:r>
      <w:proofErr w:type="gramStart"/>
      <w:r>
        <w:t>last</w:t>
      </w:r>
      <w:proofErr w:type="gramEnd"/>
      <w:r>
        <w:t xml:space="preserve"> modified, Size.</w:t>
      </w:r>
    </w:p>
    <w:p w:rsidR="00F86B0B" w:rsidRDefault="00F86B0B" w:rsidP="00F86B0B">
      <w:pPr>
        <w:rPr>
          <w:b/>
        </w:rPr>
      </w:pPr>
      <w:r w:rsidRPr="00034D66">
        <w:rPr>
          <w:b/>
        </w:rPr>
        <w:t>Input</w:t>
      </w:r>
    </w:p>
    <w:p w:rsidR="00F86B0B" w:rsidRPr="00BE7AA1" w:rsidRDefault="00F86B0B" w:rsidP="00F86B0B">
      <w:r>
        <w:t>Instruction for sorting process according to user preference</w:t>
      </w:r>
    </w:p>
    <w:p w:rsidR="00F86B0B" w:rsidRDefault="00F86B0B" w:rsidP="00F86B0B">
      <w:pPr>
        <w:rPr>
          <w:b/>
        </w:rPr>
      </w:pPr>
      <w:r w:rsidRPr="00034D66">
        <w:rPr>
          <w:b/>
        </w:rPr>
        <w:t>Processing</w:t>
      </w:r>
    </w:p>
    <w:p w:rsidR="00F86B0B" w:rsidRDefault="00F86B0B" w:rsidP="00F86B0B">
      <w:r>
        <w:t>Get the sorting instruction and sorting all the files according to the instruction.</w:t>
      </w:r>
    </w:p>
    <w:p w:rsidR="00F86B0B" w:rsidRDefault="00F86B0B" w:rsidP="00F86B0B">
      <w:pPr>
        <w:rPr>
          <w:b/>
        </w:rPr>
      </w:pPr>
      <w:r w:rsidRPr="00034D66">
        <w:rPr>
          <w:b/>
        </w:rPr>
        <w:t>Output</w:t>
      </w:r>
    </w:p>
    <w:p w:rsidR="00F86B0B" w:rsidRPr="00BE7AA1" w:rsidRDefault="00F86B0B" w:rsidP="00F86B0B">
      <w:r>
        <w:t>Get the entire sorted file list.</w:t>
      </w:r>
    </w:p>
    <w:p w:rsidR="00F86B0B" w:rsidRDefault="00F86B0B" w:rsidP="00F86B0B">
      <w:pPr>
        <w:pStyle w:val="Heading4"/>
      </w:pPr>
      <w:r>
        <w:t>SHARE FILE</w:t>
      </w:r>
    </w:p>
    <w:p w:rsidR="00F86B0B" w:rsidRDefault="00F86B0B" w:rsidP="00F86B0B">
      <w:pPr>
        <w:rPr>
          <w:b/>
        </w:rPr>
      </w:pPr>
      <w:r w:rsidRPr="00034D66">
        <w:rPr>
          <w:b/>
        </w:rPr>
        <w:t>Introduction</w:t>
      </w:r>
    </w:p>
    <w:p w:rsidR="00F86B0B" w:rsidRPr="000C6327" w:rsidRDefault="00F86B0B" w:rsidP="00F86B0B">
      <w:r>
        <w:t>Users can share any particular file in cloud storage or any website.</w:t>
      </w:r>
    </w:p>
    <w:p w:rsidR="00F86B0B" w:rsidRDefault="00F86B0B" w:rsidP="00F86B0B">
      <w:pPr>
        <w:rPr>
          <w:b/>
        </w:rPr>
      </w:pPr>
      <w:r w:rsidRPr="00034D66">
        <w:rPr>
          <w:b/>
        </w:rPr>
        <w:t>Input</w:t>
      </w:r>
    </w:p>
    <w:p w:rsidR="00F86B0B" w:rsidRPr="00BE7AA1" w:rsidRDefault="00F86B0B" w:rsidP="00F86B0B">
      <w:r>
        <w:t>File name, which is to be shared and give the link for the website or cloud storage.</w:t>
      </w:r>
    </w:p>
    <w:p w:rsidR="00F86B0B" w:rsidRDefault="00F86B0B" w:rsidP="00F86B0B">
      <w:pPr>
        <w:rPr>
          <w:b/>
        </w:rPr>
      </w:pPr>
      <w:r w:rsidRPr="00034D66">
        <w:rPr>
          <w:b/>
        </w:rPr>
        <w:t>Processing</w:t>
      </w:r>
    </w:p>
    <w:p w:rsidR="00F86B0B" w:rsidRDefault="00F86B0B" w:rsidP="00F86B0B">
      <w:r>
        <w:t>Get the file by its name and shared it to the particular website or cloud storage.</w:t>
      </w:r>
    </w:p>
    <w:p w:rsidR="00F86B0B" w:rsidRDefault="00F86B0B" w:rsidP="00F86B0B">
      <w:pPr>
        <w:rPr>
          <w:b/>
        </w:rPr>
      </w:pPr>
      <w:r w:rsidRPr="00034D66">
        <w:rPr>
          <w:b/>
        </w:rPr>
        <w:t>Output</w:t>
      </w:r>
    </w:p>
    <w:p w:rsidR="00F86B0B" w:rsidRPr="00BE7AA1" w:rsidRDefault="00F86B0B" w:rsidP="00F86B0B">
      <w:r>
        <w:t>Get the file in cloud storage or particular website.</w:t>
      </w:r>
    </w:p>
    <w:p w:rsidR="00F86B0B" w:rsidRDefault="00F86B0B" w:rsidP="00F86B0B">
      <w:pPr>
        <w:pStyle w:val="Heading4"/>
      </w:pPr>
      <w:r>
        <w:t>BACKUP FILE</w:t>
      </w:r>
    </w:p>
    <w:p w:rsidR="00F86B0B" w:rsidRDefault="00F86B0B" w:rsidP="00F86B0B">
      <w:pPr>
        <w:rPr>
          <w:b/>
        </w:rPr>
      </w:pPr>
      <w:r w:rsidRPr="00034D66">
        <w:rPr>
          <w:b/>
        </w:rPr>
        <w:t>Introduction</w:t>
      </w:r>
    </w:p>
    <w:p w:rsidR="00F86B0B" w:rsidRPr="000C6327" w:rsidRDefault="00F86B0B" w:rsidP="00F86B0B">
      <w:r>
        <w:t>Users can back up their important file by coping in many devices.</w:t>
      </w:r>
    </w:p>
    <w:p w:rsidR="00F86B0B" w:rsidRDefault="00F86B0B" w:rsidP="00F86B0B">
      <w:pPr>
        <w:rPr>
          <w:b/>
        </w:rPr>
      </w:pPr>
      <w:r w:rsidRPr="00034D66">
        <w:rPr>
          <w:b/>
        </w:rPr>
        <w:t>Input</w:t>
      </w:r>
    </w:p>
    <w:p w:rsidR="00F86B0B" w:rsidRPr="00BE7AA1" w:rsidRDefault="00F86B0B" w:rsidP="00F86B0B">
      <w:r>
        <w:t>File name, which is to be backup and give destination of backup.</w:t>
      </w:r>
    </w:p>
    <w:p w:rsidR="00F86B0B" w:rsidRDefault="00F86B0B" w:rsidP="00F86B0B">
      <w:pPr>
        <w:rPr>
          <w:b/>
        </w:rPr>
      </w:pPr>
      <w:r w:rsidRPr="00034D66">
        <w:rPr>
          <w:b/>
        </w:rPr>
        <w:t>Processing</w:t>
      </w:r>
    </w:p>
    <w:p w:rsidR="00F86B0B" w:rsidRDefault="00F86B0B" w:rsidP="00F86B0B">
      <w:r>
        <w:t>Get the file and copy it to the particular memory storage device.</w:t>
      </w:r>
    </w:p>
    <w:p w:rsidR="00F86B0B" w:rsidRDefault="00F86B0B" w:rsidP="00F86B0B">
      <w:pPr>
        <w:rPr>
          <w:b/>
        </w:rPr>
      </w:pPr>
      <w:r w:rsidRPr="00034D66">
        <w:rPr>
          <w:b/>
        </w:rPr>
        <w:t>Output</w:t>
      </w:r>
    </w:p>
    <w:p w:rsidR="00F86B0B" w:rsidRDefault="00F86B0B" w:rsidP="00F86B0B">
      <w:r>
        <w:t>Get the same important file in multiple storage devices.</w:t>
      </w:r>
    </w:p>
    <w:p w:rsidR="00F86B0B" w:rsidRDefault="00F86B0B" w:rsidP="00F86B0B"/>
    <w:p w:rsidR="00F86B0B" w:rsidRDefault="00F86B0B" w:rsidP="00F86B0B">
      <w:pPr>
        <w:pStyle w:val="Heading4"/>
      </w:pPr>
      <w:r>
        <w:lastRenderedPageBreak/>
        <w:t>Stream FILE</w:t>
      </w:r>
    </w:p>
    <w:p w:rsidR="00F86B0B" w:rsidRDefault="00F86B0B" w:rsidP="00F86B0B">
      <w:pPr>
        <w:rPr>
          <w:b/>
        </w:rPr>
      </w:pPr>
      <w:r w:rsidRPr="00034D66">
        <w:rPr>
          <w:b/>
        </w:rPr>
        <w:t>Introduction</w:t>
      </w:r>
    </w:p>
    <w:p w:rsidR="00F86B0B" w:rsidRDefault="00F86B0B" w:rsidP="00F86B0B">
      <w:pPr>
        <w:pStyle w:val="ListParagraph"/>
      </w:pPr>
      <w:r>
        <w:t>Stream file from any of the connected devices via web interface on demand</w:t>
      </w:r>
    </w:p>
    <w:p w:rsidR="00F86B0B" w:rsidRDefault="00F86B0B" w:rsidP="00F86B0B">
      <w:pPr>
        <w:rPr>
          <w:b/>
        </w:rPr>
      </w:pPr>
      <w:r w:rsidRPr="00034D66">
        <w:rPr>
          <w:b/>
        </w:rPr>
        <w:t>Input</w:t>
      </w:r>
    </w:p>
    <w:p w:rsidR="00F86B0B" w:rsidRPr="00BE7AA1" w:rsidRDefault="00F86B0B" w:rsidP="00F86B0B">
      <w:r>
        <w:t xml:space="preserve">File name, which is to be stream </w:t>
      </w:r>
    </w:p>
    <w:p w:rsidR="00F86B0B" w:rsidRDefault="00F86B0B" w:rsidP="00F86B0B">
      <w:pPr>
        <w:rPr>
          <w:b/>
        </w:rPr>
      </w:pPr>
      <w:r w:rsidRPr="00034D66">
        <w:rPr>
          <w:b/>
        </w:rPr>
        <w:t>Processing</w:t>
      </w:r>
    </w:p>
    <w:p w:rsidR="00F86B0B" w:rsidRDefault="00F86B0B" w:rsidP="00F86B0B">
      <w:r>
        <w:t>Get the file and stream the file via host app.</w:t>
      </w:r>
    </w:p>
    <w:p w:rsidR="00F86B0B" w:rsidRDefault="00F86B0B" w:rsidP="00F86B0B">
      <w:pPr>
        <w:rPr>
          <w:b/>
        </w:rPr>
      </w:pPr>
      <w:r w:rsidRPr="00034D66">
        <w:rPr>
          <w:b/>
        </w:rPr>
        <w:t>Output</w:t>
      </w:r>
    </w:p>
    <w:p w:rsidR="00F86B0B" w:rsidRDefault="00F86B0B" w:rsidP="00F86B0B">
      <w:r>
        <w:t>Get the same important file in the web interface.</w:t>
      </w:r>
    </w:p>
    <w:p w:rsidR="00F86B0B" w:rsidRDefault="00F86B0B" w:rsidP="00F86B0B">
      <w:pPr>
        <w:pStyle w:val="Heading3"/>
      </w:pPr>
      <w:bookmarkStart w:id="17" w:name="_Toc360013154"/>
      <w:r>
        <w:t xml:space="preserve">non </w:t>
      </w:r>
      <w:r w:rsidRPr="00494AF3">
        <w:t>Functional Requirements</w:t>
      </w:r>
      <w:bookmarkEnd w:id="17"/>
    </w:p>
    <w:p w:rsidR="00F86B0B" w:rsidRDefault="00F86B0B" w:rsidP="002B7095">
      <w:pPr>
        <w:pStyle w:val="ListParagraph"/>
        <w:numPr>
          <w:ilvl w:val="0"/>
          <w:numId w:val="27"/>
        </w:numPr>
        <w:spacing w:line="252" w:lineRule="auto"/>
      </w:pPr>
      <w:r w:rsidRPr="003338D1">
        <w:rPr>
          <w:b/>
        </w:rPr>
        <w:t>Efficiency</w:t>
      </w:r>
      <w:r>
        <w:t>:</w:t>
      </w:r>
    </w:p>
    <w:p w:rsidR="00F86B0B" w:rsidRPr="003338D1" w:rsidRDefault="00F86B0B" w:rsidP="00F86B0B">
      <w:pPr>
        <w:pStyle w:val="ListParagraph"/>
      </w:pPr>
      <w:r w:rsidRPr="003338D1">
        <w:t xml:space="preserve">It </w:t>
      </w:r>
      <w:r>
        <w:t>will be efficient as it reduces manual labor and searching.</w:t>
      </w:r>
    </w:p>
    <w:p w:rsidR="00F86B0B" w:rsidRDefault="00F86B0B" w:rsidP="002B7095">
      <w:pPr>
        <w:pStyle w:val="ListParagraph"/>
        <w:numPr>
          <w:ilvl w:val="0"/>
          <w:numId w:val="27"/>
        </w:numPr>
        <w:spacing w:line="252" w:lineRule="auto"/>
      </w:pPr>
      <w:r w:rsidRPr="003338D1">
        <w:rPr>
          <w:b/>
        </w:rPr>
        <w:t>Backup</w:t>
      </w:r>
      <w:r>
        <w:t>:</w:t>
      </w:r>
    </w:p>
    <w:p w:rsidR="00F86B0B" w:rsidRPr="003338D1" w:rsidRDefault="00F86B0B" w:rsidP="00F86B0B">
      <w:pPr>
        <w:pStyle w:val="ListParagraph"/>
      </w:pPr>
      <w:r>
        <w:t>Data could be stored to online storage.</w:t>
      </w:r>
    </w:p>
    <w:p w:rsidR="00F86B0B" w:rsidRDefault="00F86B0B" w:rsidP="002B7095">
      <w:pPr>
        <w:pStyle w:val="ListParagraph"/>
        <w:numPr>
          <w:ilvl w:val="0"/>
          <w:numId w:val="27"/>
        </w:numPr>
        <w:spacing w:line="252" w:lineRule="auto"/>
      </w:pPr>
      <w:r w:rsidRPr="003338D1">
        <w:rPr>
          <w:b/>
        </w:rPr>
        <w:t>Documentation</w:t>
      </w:r>
      <w:r>
        <w:t>:</w:t>
      </w:r>
    </w:p>
    <w:p w:rsidR="00F86B0B" w:rsidRPr="003338D1" w:rsidRDefault="00F86B0B" w:rsidP="00F86B0B">
      <w:pPr>
        <w:pStyle w:val="ListParagraph"/>
      </w:pPr>
      <w:r>
        <w:t>The application will have users’ manual pdf inside the help section.</w:t>
      </w:r>
    </w:p>
    <w:p w:rsidR="00F86B0B" w:rsidRDefault="00F86B0B" w:rsidP="002B7095">
      <w:pPr>
        <w:pStyle w:val="ListParagraph"/>
        <w:numPr>
          <w:ilvl w:val="0"/>
          <w:numId w:val="27"/>
        </w:numPr>
        <w:spacing w:line="252" w:lineRule="auto"/>
      </w:pPr>
      <w:r w:rsidRPr="00627B0C">
        <w:rPr>
          <w:b/>
        </w:rPr>
        <w:t>Maintainability</w:t>
      </w:r>
      <w:r>
        <w:t>:</w:t>
      </w:r>
    </w:p>
    <w:p w:rsidR="00F86B0B" w:rsidRPr="00627B0C" w:rsidRDefault="00F86B0B" w:rsidP="00F86B0B">
      <w:pPr>
        <w:pStyle w:val="ListParagraph"/>
      </w:pPr>
      <w:r w:rsidRPr="00627B0C">
        <w:t xml:space="preserve">It is </w:t>
      </w:r>
      <w:r>
        <w:t>designed such a way that it can be maintained with minimal effort.</w:t>
      </w:r>
    </w:p>
    <w:p w:rsidR="00F86B0B" w:rsidRDefault="00F86B0B" w:rsidP="002B7095">
      <w:pPr>
        <w:pStyle w:val="ListParagraph"/>
        <w:numPr>
          <w:ilvl w:val="0"/>
          <w:numId w:val="27"/>
        </w:numPr>
        <w:spacing w:line="252" w:lineRule="auto"/>
      </w:pPr>
      <w:r w:rsidRPr="00627B0C">
        <w:rPr>
          <w:b/>
        </w:rPr>
        <w:t>Performance</w:t>
      </w:r>
      <w:r>
        <w:t>:</w:t>
      </w:r>
    </w:p>
    <w:p w:rsidR="00F86B0B" w:rsidRPr="00627B0C" w:rsidRDefault="00F86B0B" w:rsidP="00F86B0B">
      <w:pPr>
        <w:pStyle w:val="ListParagraph"/>
      </w:pPr>
      <w:r>
        <w:t>The response time of file manager will be very fast. So it will be efficient enough to cater the user.</w:t>
      </w:r>
    </w:p>
    <w:p w:rsidR="00F86B0B" w:rsidRDefault="00F86B0B" w:rsidP="002B7095">
      <w:pPr>
        <w:pStyle w:val="ListParagraph"/>
        <w:numPr>
          <w:ilvl w:val="0"/>
          <w:numId w:val="27"/>
        </w:numPr>
        <w:spacing w:line="252" w:lineRule="auto"/>
      </w:pPr>
      <w:r w:rsidRPr="00627B0C">
        <w:rPr>
          <w:b/>
        </w:rPr>
        <w:t>Privacy</w:t>
      </w:r>
      <w:r>
        <w:t>:</w:t>
      </w:r>
    </w:p>
    <w:p w:rsidR="00F86B0B" w:rsidRPr="00627B0C" w:rsidRDefault="00F86B0B" w:rsidP="00F86B0B">
      <w:pPr>
        <w:pStyle w:val="ListParagraph"/>
      </w:pPr>
      <w:r>
        <w:t>The data will be encrypted and the user data will not be shared with third party without proper authentication.</w:t>
      </w:r>
    </w:p>
    <w:p w:rsidR="00F86B0B" w:rsidRDefault="00F86B0B" w:rsidP="002B7095">
      <w:pPr>
        <w:pStyle w:val="ListParagraph"/>
        <w:numPr>
          <w:ilvl w:val="0"/>
          <w:numId w:val="27"/>
        </w:numPr>
        <w:spacing w:line="252" w:lineRule="auto"/>
      </w:pPr>
      <w:r>
        <w:rPr>
          <w:b/>
        </w:rPr>
        <w:t>Looks &amp; Feels</w:t>
      </w:r>
      <w:r>
        <w:t>: Should have very attractive looks and feels to make the user happy even by opening it.</w:t>
      </w:r>
    </w:p>
    <w:p w:rsidR="00F86B0B" w:rsidRPr="00627B0C" w:rsidRDefault="00F86B0B" w:rsidP="00F86B0B">
      <w:pPr>
        <w:pStyle w:val="ListParagraph"/>
      </w:pPr>
      <w:r>
        <w:t>ESCMS will use secure connection and enhanced security measures to protect data.</w:t>
      </w:r>
    </w:p>
    <w:p w:rsidR="00F86B0B" w:rsidRDefault="00F86B0B" w:rsidP="002B7095">
      <w:pPr>
        <w:pStyle w:val="ListParagraph"/>
        <w:numPr>
          <w:ilvl w:val="0"/>
          <w:numId w:val="27"/>
        </w:numPr>
        <w:spacing w:line="252" w:lineRule="auto"/>
      </w:pPr>
      <w:r w:rsidRPr="00627B0C">
        <w:rPr>
          <w:b/>
        </w:rPr>
        <w:t>Usability</w:t>
      </w:r>
      <w:r>
        <w:t>:</w:t>
      </w:r>
    </w:p>
    <w:p w:rsidR="00096BB4" w:rsidRDefault="00F86B0B" w:rsidP="002B7095">
      <w:pPr>
        <w:pStyle w:val="ListParagraph"/>
        <w:numPr>
          <w:ilvl w:val="0"/>
          <w:numId w:val="2"/>
        </w:numPr>
        <w:rPr>
          <w:rFonts w:ascii="Times New Roman" w:hAnsi="Times New Roman"/>
          <w:i/>
          <w:color w:val="222222"/>
          <w:sz w:val="24"/>
          <w:szCs w:val="24"/>
          <w:lang w:eastAsia="en-IN"/>
        </w:rPr>
      </w:pPr>
      <w:r>
        <w:t>It will be very user friendly and usable by any person with minimal computer knowledge.</w:t>
      </w:r>
    </w:p>
    <w:p w:rsidR="00B4442A" w:rsidRDefault="00B4442A" w:rsidP="00BC66C2">
      <w:pPr>
        <w:pStyle w:val="Heading2"/>
      </w:pPr>
      <w:bookmarkStart w:id="18" w:name="_Toc352080051"/>
      <w:r>
        <w:t>Software Engineering Paradigm applied</w:t>
      </w:r>
      <w:bookmarkEnd w:id="18"/>
    </w:p>
    <w:p w:rsidR="006B3AEA" w:rsidRPr="006B3AEA" w:rsidRDefault="006B3AEA" w:rsidP="003C30E3">
      <w:r>
        <w:tab/>
      </w:r>
      <w:r>
        <w:tab/>
      </w:r>
      <w:r w:rsidRPr="006B3AEA">
        <w:t xml:space="preserve">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w:t>
      </w:r>
      <w:r w:rsidRPr="006B3AEA">
        <w:lastRenderedPageBreak/>
        <w:t>critical strategy for scaling agile software development beyond the small, co-located team approach that we saw during the first stage of agile adoption.</w:t>
      </w:r>
    </w:p>
    <w:p w:rsidR="006B3AEA" w:rsidRDefault="006B3AEA" w:rsidP="003C30E3"/>
    <w:p w:rsidR="0011205D" w:rsidRDefault="0011205D" w:rsidP="003C30E3">
      <w:pPr>
        <w:rPr>
          <w:rFonts w:ascii="Arial" w:hAnsi="Arial" w:cs="Arial"/>
          <w:color w:val="000000"/>
        </w:rPr>
      </w:pPr>
      <w:r>
        <w:rPr>
          <w:rFonts w:ascii="Arial" w:hAnsi="Arial" w:cs="Arial"/>
          <w:noProof/>
          <w:color w:val="000000"/>
          <w:lang w:val="en-US"/>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3C30E3">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683474" w:rsidRPr="006B3AEA">
        <w:rPr>
          <w:rFonts w:ascii="Times New Roman" w:eastAsia="Times New Roman" w:hAnsi="Times New Roman" w:cs="Times New Roman"/>
          <w:sz w:val="24"/>
          <w:lang w:val="en-GB"/>
        </w:rPr>
        <w:fldChar w:fldCharType="begin"/>
      </w:r>
      <w:r w:rsidR="008C542B" w:rsidRPr="006B3AEA">
        <w:rPr>
          <w:rFonts w:ascii="Times New Roman" w:eastAsia="Times New Roman" w:hAnsi="Times New Roman" w:cs="Times New Roman"/>
          <w:sz w:val="24"/>
          <w:lang w:val="en-GB"/>
        </w:rPr>
        <w:instrText xml:space="preserve"> SEQ Figure \* ARABIC </w:instrText>
      </w:r>
      <w:r w:rsidR="00683474" w:rsidRPr="006B3AEA">
        <w:rPr>
          <w:rFonts w:ascii="Times New Roman" w:eastAsia="Times New Roman" w:hAnsi="Times New Roman" w:cs="Times New Roman"/>
          <w:sz w:val="24"/>
          <w:lang w:val="en-GB"/>
        </w:rPr>
        <w:fldChar w:fldCharType="separate"/>
      </w:r>
      <w:r w:rsidR="006463A4" w:rsidRPr="006B3AEA">
        <w:rPr>
          <w:rFonts w:ascii="Times New Roman" w:eastAsia="Times New Roman" w:hAnsi="Times New Roman" w:cs="Times New Roman"/>
          <w:sz w:val="24"/>
          <w:lang w:val="en-GB"/>
        </w:rPr>
        <w:t>1</w:t>
      </w:r>
      <w:r w:rsidR="00683474" w:rsidRPr="006B3AEA">
        <w:rPr>
          <w:rFonts w:ascii="Times New Roman" w:eastAsia="Times New Roman" w:hAnsi="Times New Roman" w:cs="Times New Roman"/>
          <w:sz w:val="24"/>
          <w:lang w:val="en-GB"/>
        </w:rPr>
        <w:fldChar w:fldCharType="end"/>
      </w:r>
      <w:r w:rsidR="00D4212B">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11205D" w:rsidRPr="006B3AEA" w:rsidRDefault="0011205D" w:rsidP="003C30E3">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3C30E3">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3C30E3">
      <w:r>
        <w:lastRenderedPageBreak/>
        <w:t xml:space="preserve">Figure </w:t>
      </w:r>
      <w:r w:rsidR="00683474">
        <w:fldChar w:fldCharType="begin"/>
      </w:r>
      <w:r w:rsidR="004F5CD0">
        <w:instrText xml:space="preserve"> SEQ Figure \* ARABIC </w:instrText>
      </w:r>
      <w:r w:rsidR="00683474">
        <w:fldChar w:fldCharType="separate"/>
      </w:r>
      <w:r w:rsidR="006463A4">
        <w:t>2</w:t>
      </w:r>
      <w:r w:rsidR="00683474">
        <w:fldChar w:fldCharType="end"/>
      </w:r>
      <w:r w:rsidRPr="0039288C">
        <w:t>AMDD Through the Agile Development Lifecycle.</w:t>
      </w:r>
    </w:p>
    <w:p w:rsidR="0011205D" w:rsidRPr="00145B53" w:rsidRDefault="0011205D" w:rsidP="003C30E3">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19" w:name="_Toc352080052"/>
      <w:r>
        <w:t>Data models</w:t>
      </w:r>
      <w:bookmarkEnd w:id="19"/>
    </w:p>
    <w:p w:rsidR="004D7B19" w:rsidRPr="004D7B19" w:rsidRDefault="004D7B19" w:rsidP="004D7B19"/>
    <w:p w:rsidR="004D7B19" w:rsidRDefault="004D7B19" w:rsidP="003D188E">
      <w:pPr>
        <w:pStyle w:val="Heading3"/>
      </w:pPr>
      <w:bookmarkStart w:id="20" w:name="_Toc360013162"/>
      <w:bookmarkStart w:id="21" w:name="_Toc352080057"/>
      <w:r>
        <w:t>Context Diagram</w:t>
      </w:r>
      <w:bookmarkEnd w:id="20"/>
    </w:p>
    <w:p w:rsidR="004D7B19" w:rsidRDefault="004D7B19" w:rsidP="004D7B19">
      <w:pPr>
        <w:keepNext/>
        <w:jc w:val="center"/>
      </w:pPr>
      <w:r w:rsidRPr="001F1B34">
        <w:rPr>
          <w:noProof/>
          <w:lang w:val="en-US"/>
        </w:rPr>
        <w:drawing>
          <wp:inline distT="0" distB="0" distL="0" distR="0">
            <wp:extent cx="4572638" cy="3429479"/>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1</w:t>
      </w:r>
      <w:r w:rsidR="00683474">
        <w:rPr>
          <w:noProof/>
        </w:rPr>
        <w:fldChar w:fldCharType="end"/>
      </w:r>
      <w:proofErr w:type="gramStart"/>
      <w:r>
        <w:t>:Context</w:t>
      </w:r>
      <w:proofErr w:type="gramEnd"/>
      <w:r>
        <w:t xml:space="preserve"> Diagram</w:t>
      </w:r>
    </w:p>
    <w:p w:rsidR="004D7B19" w:rsidRDefault="004D7B19" w:rsidP="003D188E">
      <w:pPr>
        <w:pStyle w:val="Heading3"/>
      </w:pPr>
      <w:bookmarkStart w:id="22" w:name="_Toc360013163"/>
      <w:r>
        <w:t>Data Flow Diagram</w:t>
      </w:r>
      <w:bookmarkEnd w:id="22"/>
    </w:p>
    <w:p w:rsidR="004D7B19" w:rsidRDefault="004D7B19" w:rsidP="003D188E">
      <w:pPr>
        <w:pStyle w:val="Heading4"/>
      </w:pPr>
      <w:bookmarkStart w:id="23" w:name="_Toc360013164"/>
      <w:r>
        <w:t>Level 0 DFD</w:t>
      </w:r>
      <w:bookmarkEnd w:id="23"/>
    </w:p>
    <w:p w:rsidR="004D7B19" w:rsidRDefault="004D7B19" w:rsidP="004D7B19">
      <w:pPr>
        <w:keepNext/>
        <w:jc w:val="center"/>
      </w:pPr>
      <w:r w:rsidRPr="001F1B34">
        <w:rPr>
          <w:noProof/>
          <w:lang w:val="en-US"/>
        </w:rPr>
        <w:lastRenderedPageBreak/>
        <w:drawing>
          <wp:inline distT="0" distB="0" distL="0" distR="0">
            <wp:extent cx="4572638" cy="3429479"/>
            <wp:effectExtent l="0" t="0" r="0" b="0"/>
            <wp:docPr id="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2</w:t>
      </w:r>
      <w:r w:rsidR="00683474">
        <w:rPr>
          <w:noProof/>
        </w:rPr>
        <w:fldChar w:fldCharType="end"/>
      </w:r>
      <w:r>
        <w:t xml:space="preserve">:0 </w:t>
      </w:r>
      <w:proofErr w:type="gramStart"/>
      <w:r>
        <w:t>level</w:t>
      </w:r>
      <w:proofErr w:type="gramEnd"/>
      <w:r>
        <w:t xml:space="preserve"> DFD</w:t>
      </w:r>
    </w:p>
    <w:p w:rsidR="004D7B19" w:rsidRDefault="004D7B19" w:rsidP="003D188E">
      <w:pPr>
        <w:pStyle w:val="Heading4"/>
      </w:pPr>
      <w:bookmarkStart w:id="24" w:name="_Toc360013165"/>
      <w:r>
        <w:t>Level 1 DFD</w:t>
      </w:r>
      <w:bookmarkEnd w:id="24"/>
    </w:p>
    <w:p w:rsidR="004D7B19" w:rsidRDefault="004D7B19" w:rsidP="004D7B19"/>
    <w:p w:rsidR="004D7B19" w:rsidRDefault="004D7B19" w:rsidP="004D7B19">
      <w:pPr>
        <w:keepNext/>
        <w:jc w:val="center"/>
      </w:pPr>
      <w:r w:rsidRPr="001F1B34">
        <w:rPr>
          <w:noProof/>
          <w:lang w:val="en-US"/>
        </w:rPr>
        <w:drawing>
          <wp:inline distT="0" distB="0" distL="0" distR="0">
            <wp:extent cx="4572638" cy="3429479"/>
            <wp:effectExtent l="0" t="0" r="0" b="0"/>
            <wp:docPr id="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3</w:t>
      </w:r>
      <w:r w:rsidR="00683474">
        <w:rPr>
          <w:noProof/>
        </w:rPr>
        <w:fldChar w:fldCharType="end"/>
      </w:r>
      <w:r>
        <w:t>:1 level DFD</w:t>
      </w:r>
    </w:p>
    <w:p w:rsidR="004D7B19" w:rsidRDefault="004D7B19" w:rsidP="004D7B19"/>
    <w:p w:rsidR="004D7B19" w:rsidRDefault="004D7B19" w:rsidP="004D7B19">
      <w:pPr>
        <w:keepNext/>
        <w:jc w:val="center"/>
      </w:pPr>
      <w:r w:rsidRPr="001F1B34">
        <w:rPr>
          <w:noProof/>
          <w:lang w:val="en-US"/>
        </w:rPr>
        <w:lastRenderedPageBreak/>
        <w:drawing>
          <wp:inline distT="0" distB="0" distL="0" distR="0">
            <wp:extent cx="4572638" cy="3429479"/>
            <wp:effectExtent l="0" t="0" r="0"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72638" cy="3429479"/>
                    </a:xfrm>
                    <a:prstGeom prst="rect">
                      <a:avLst/>
                    </a:prstGeom>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4</w:t>
      </w:r>
      <w:r w:rsidR="00683474">
        <w:rPr>
          <w:noProof/>
        </w:rPr>
        <w:fldChar w:fldCharType="end"/>
      </w:r>
      <w:r>
        <w:t>:1 level DFD</w:t>
      </w:r>
    </w:p>
    <w:p w:rsidR="004D7B19" w:rsidRDefault="004D7B19" w:rsidP="003D188E">
      <w:pPr>
        <w:pStyle w:val="Heading4"/>
      </w:pPr>
      <w:bookmarkStart w:id="25" w:name="_Toc360013166"/>
      <w:r>
        <w:t>Level 2 DFD</w:t>
      </w:r>
      <w:bookmarkEnd w:id="25"/>
    </w:p>
    <w:p w:rsidR="004D7B19" w:rsidRDefault="004D7B19" w:rsidP="004D7B19">
      <w:pPr>
        <w:keepNext/>
      </w:pPr>
      <w:r>
        <w:rPr>
          <w:rFonts w:eastAsia="Arial"/>
          <w:noProof/>
          <w:lang w:val="en-US"/>
        </w:rPr>
        <w:drawing>
          <wp:inline distT="0" distB="0" distL="0" distR="0">
            <wp:extent cx="5999069" cy="3686175"/>
            <wp:effectExtent l="0" t="0" r="0" b="0"/>
            <wp:docPr id="132"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4D7B19" w:rsidRDefault="004D7B19" w:rsidP="004D7B19">
      <w:pPr>
        <w:pStyle w:val="Caption"/>
        <w:jc w:val="center"/>
      </w:pPr>
      <w:r>
        <w:t xml:space="preserve">Figure </w:t>
      </w:r>
      <w:r w:rsidR="00683474">
        <w:fldChar w:fldCharType="begin"/>
      </w:r>
      <w:r w:rsidR="004F5CD0">
        <w:instrText xml:space="preserve"> SEQ Figure \* ARABIC </w:instrText>
      </w:r>
      <w:r w:rsidR="00683474">
        <w:fldChar w:fldCharType="separate"/>
      </w:r>
      <w:r>
        <w:rPr>
          <w:noProof/>
        </w:rPr>
        <w:t>5</w:t>
      </w:r>
      <w:r w:rsidR="00683474">
        <w:rPr>
          <w:noProof/>
        </w:rPr>
        <w:fldChar w:fldCharType="end"/>
      </w:r>
      <w:r>
        <w:t xml:space="preserve">:2 </w:t>
      </w:r>
      <w:proofErr w:type="gramStart"/>
      <w:r>
        <w:t>level</w:t>
      </w:r>
      <w:proofErr w:type="gramEnd"/>
      <w:r>
        <w:t xml:space="preserve"> DFD</w:t>
      </w:r>
    </w:p>
    <w:p w:rsidR="00F074BC" w:rsidRDefault="00B4442A" w:rsidP="00BD67CF">
      <w:pPr>
        <w:pStyle w:val="Heading2"/>
        <w:rPr>
          <w:lang w:val="en-US"/>
        </w:rPr>
      </w:pPr>
      <w:r>
        <w:t>Sequence diagrams</w:t>
      </w:r>
      <w:bookmarkEnd w:id="21"/>
    </w:p>
    <w:p w:rsidR="001A0738" w:rsidRDefault="003D188E" w:rsidP="000E3659">
      <w:pPr>
        <w:pStyle w:val="Heading3"/>
      </w:pPr>
      <w:r>
        <w:lastRenderedPageBreak/>
        <w:t>Register and update new device</w:t>
      </w:r>
    </w:p>
    <w:p w:rsidR="003D188E" w:rsidRDefault="003D188E" w:rsidP="003D188E"/>
    <w:p w:rsidR="001D615D" w:rsidRDefault="001D615D" w:rsidP="003D188E">
      <w:r>
        <w:rPr>
          <w:noProof/>
          <w:lang w:val="en-US"/>
        </w:rPr>
        <w:drawing>
          <wp:inline distT="0" distB="0" distL="0" distR="0">
            <wp:extent cx="573151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sequence-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0235"/>
                    </a:xfrm>
                    <a:prstGeom prst="rect">
                      <a:avLst/>
                    </a:prstGeom>
                  </pic:spPr>
                </pic:pic>
              </a:graphicData>
            </a:graphic>
          </wp:inline>
        </w:drawing>
      </w:r>
    </w:p>
    <w:p w:rsidR="001D615D" w:rsidRPr="003D188E" w:rsidRDefault="001D615D" w:rsidP="003D188E">
      <w:r>
        <w:rPr>
          <w:noProof/>
          <w:lang w:val="en-US"/>
        </w:rPr>
        <w:lastRenderedPageBreak/>
        <w:drawing>
          <wp:inline distT="0" distB="0" distL="0" distR="0">
            <wp:extent cx="5731510" cy="536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sequence-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rsidR="00BB50BF" w:rsidRPr="003D188E" w:rsidRDefault="001A0738" w:rsidP="003D188E">
      <w:pPr>
        <w:tabs>
          <w:tab w:val="left" w:pos="990"/>
        </w:tabs>
        <w:rPr>
          <w:u w:val="single"/>
        </w:rPr>
      </w:pPr>
      <w:r>
        <w:rPr>
          <w:b/>
          <w:sz w:val="36"/>
          <w:szCs w:val="36"/>
          <w:u w:val="single"/>
        </w:rPr>
        <w:br w:type="page"/>
      </w:r>
      <w:r w:rsidR="001D615D" w:rsidRPr="003D188E">
        <w:rPr>
          <w:u w:val="single"/>
        </w:rPr>
        <w:lastRenderedPageBreak/>
        <w:t xml:space="preserve"> </w:t>
      </w:r>
    </w:p>
    <w:p w:rsidR="003B5836" w:rsidRDefault="003B5836">
      <w:pPr>
        <w:rPr>
          <w:lang w:val="en-US"/>
        </w:rPr>
      </w:pPr>
    </w:p>
    <w:p w:rsidR="00F074BC" w:rsidRDefault="00B4442A" w:rsidP="00BC66C2">
      <w:pPr>
        <w:pStyle w:val="Heading2"/>
        <w:rPr>
          <w:lang w:val="en-US"/>
        </w:rPr>
      </w:pPr>
      <w:bookmarkStart w:id="26" w:name="_Toc352080059"/>
      <w:r>
        <w:t>Entity Relationship Model,</w:t>
      </w:r>
      <w:bookmarkEnd w:id="26"/>
    </w:p>
    <w:p w:rsidR="008C754A" w:rsidRDefault="008C754A" w:rsidP="008C754A">
      <w:r>
        <w:t>We will design a RDBMS for School Management System. The entities and their attributes are listed below. Attributes in Bold letter is the unique key.</w:t>
      </w:r>
    </w:p>
    <w:tbl>
      <w:tblPr>
        <w:tblW w:w="9580" w:type="dxa"/>
        <w:tblCellMar>
          <w:left w:w="0" w:type="dxa"/>
          <w:right w:w="0" w:type="dxa"/>
        </w:tblCellMar>
        <w:tblLook w:val="0600" w:firstRow="0" w:lastRow="0" w:firstColumn="0" w:lastColumn="0" w:noHBand="1" w:noVBand="1"/>
      </w:tblPr>
      <w:tblGrid>
        <w:gridCol w:w="4790"/>
        <w:gridCol w:w="4790"/>
      </w:tblGrid>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Pr>
                <w:rFonts w:eastAsia="Times New Roman"/>
              </w:rPr>
              <w:t>Entity</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Pr>
                <w:rFonts w:eastAsia="Times New Roman"/>
              </w:rPr>
              <w:t>Attribute</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UserInfo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userId;</w:t>
            </w:r>
            <w:r>
              <w:rPr>
                <w:rFonts w:ascii="Arial" w:eastAsia="Times New Roman" w:hAnsi="Arial" w:cs="Arial"/>
              </w:rPr>
              <w:t xml:space="preserve"> </w:t>
            </w:r>
            <w:r w:rsidRPr="00B44520">
              <w:rPr>
                <w:rFonts w:ascii="Arial" w:eastAsia="Times New Roman" w:hAnsi="Arial" w:cs="Arial"/>
              </w:rPr>
              <w:t>userName;</w:t>
            </w:r>
            <w:r>
              <w:rPr>
                <w:rFonts w:ascii="Arial" w:eastAsia="Times New Roman" w:hAnsi="Arial" w:cs="Arial"/>
              </w:rPr>
              <w:t xml:space="preserve"> </w:t>
            </w:r>
            <w:r w:rsidRPr="00B44520">
              <w:rPr>
                <w:rFonts w:ascii="Arial" w:eastAsia="Times New Roman" w:hAnsi="Arial" w:cs="Arial"/>
              </w:rPr>
              <w:t>deviceOwned;</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FileBackupInfo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backupId;</w:t>
            </w:r>
            <w:r>
              <w:rPr>
                <w:rFonts w:ascii="Arial" w:eastAsia="Times New Roman" w:hAnsi="Arial" w:cs="Arial"/>
              </w:rPr>
              <w:t xml:space="preserve"> </w:t>
            </w:r>
            <w:r w:rsidRPr="00B44520">
              <w:rPr>
                <w:rFonts w:ascii="Arial" w:eastAsia="Times New Roman" w:hAnsi="Arial" w:cs="Arial"/>
              </w:rPr>
              <w:t>backupDate;</w:t>
            </w:r>
            <w:r>
              <w:rPr>
                <w:rFonts w:ascii="Arial" w:eastAsia="Times New Roman" w:hAnsi="Arial" w:cs="Arial"/>
              </w:rPr>
              <w:t xml:space="preserve"> </w:t>
            </w:r>
            <w:r w:rsidRPr="00B44520">
              <w:rPr>
                <w:rFonts w:ascii="Arial" w:eastAsia="Times New Roman" w:hAnsi="Arial" w:cs="Arial"/>
              </w:rPr>
              <w:t>usedHosts;</w:t>
            </w:r>
            <w:r>
              <w:rPr>
                <w:rFonts w:ascii="Arial" w:eastAsia="Times New Roman" w:hAnsi="Arial" w:cs="Arial"/>
              </w:rPr>
              <w:t xml:space="preserve"> </w:t>
            </w:r>
            <w:r w:rsidRPr="00B44520">
              <w:rPr>
                <w:rFonts w:ascii="Arial" w:eastAsia="Times New Roman" w:hAnsi="Arial" w:cs="Arial"/>
              </w:rPr>
              <w:t>sourceDevices;</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FileStreamInfo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streamId;</w:t>
            </w:r>
            <w:r>
              <w:rPr>
                <w:rFonts w:ascii="Arial" w:eastAsia="Times New Roman" w:hAnsi="Arial" w:cs="Arial"/>
              </w:rPr>
              <w:t xml:space="preserve"> </w:t>
            </w:r>
            <w:r w:rsidRPr="00B44520">
              <w:rPr>
                <w:rFonts w:ascii="Arial" w:eastAsia="Times New Roman" w:hAnsi="Arial" w:cs="Arial"/>
              </w:rPr>
              <w:t>streamDate;</w:t>
            </w:r>
            <w:r>
              <w:rPr>
                <w:rFonts w:ascii="Arial" w:eastAsia="Times New Roman" w:hAnsi="Arial" w:cs="Arial"/>
              </w:rPr>
              <w:t xml:space="preserve"> </w:t>
            </w:r>
            <w:r w:rsidRPr="00B44520">
              <w:rPr>
                <w:rFonts w:ascii="Arial" w:eastAsia="Times New Roman" w:hAnsi="Arial" w:cs="Arial"/>
              </w:rPr>
              <w:t>usedHost;</w:t>
            </w:r>
            <w:r>
              <w:rPr>
                <w:rFonts w:ascii="Arial" w:eastAsia="Times New Roman" w:hAnsi="Arial" w:cs="Arial"/>
              </w:rPr>
              <w:t xml:space="preserve"> </w:t>
            </w:r>
            <w:r w:rsidRPr="00B44520">
              <w:rPr>
                <w:rFonts w:ascii="Arial" w:eastAsia="Times New Roman" w:hAnsi="Arial" w:cs="Arial"/>
              </w:rPr>
              <w:t>sourceDevice;</w:t>
            </w:r>
            <w:r>
              <w:rPr>
                <w:rFonts w:ascii="Arial" w:eastAsia="Times New Roman" w:hAnsi="Arial" w:cs="Arial"/>
              </w:rPr>
              <w:t xml:space="preserve"> </w:t>
            </w:r>
            <w:r w:rsidRPr="00B44520">
              <w:rPr>
                <w:rFonts w:ascii="Arial" w:eastAsia="Times New Roman" w:hAnsi="Arial" w:cs="Arial"/>
              </w:rPr>
              <w:t>destinationIP;</w:t>
            </w:r>
            <w:r>
              <w:rPr>
                <w:rFonts w:ascii="Arial" w:eastAsia="Times New Roman" w:hAnsi="Arial" w:cs="Arial"/>
              </w:rPr>
              <w:t xml:space="preserve"> </w:t>
            </w:r>
            <w:r w:rsidRPr="00B44520">
              <w:rPr>
                <w:rFonts w:ascii="Arial" w:eastAsia="Times New Roman" w:hAnsi="Arial" w:cs="Arial"/>
              </w:rPr>
              <w:t>files;</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StorageDeviceInfo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deviceId;</w:t>
            </w:r>
            <w:r>
              <w:rPr>
                <w:rFonts w:ascii="Arial" w:eastAsia="Times New Roman" w:hAnsi="Arial" w:cs="Arial"/>
              </w:rPr>
              <w:t xml:space="preserve"> </w:t>
            </w:r>
            <w:r w:rsidRPr="00B44520">
              <w:rPr>
                <w:rFonts w:ascii="Arial" w:eastAsia="Times New Roman" w:hAnsi="Arial" w:cs="Arial"/>
              </w:rPr>
              <w:t>lastScannedDate;</w:t>
            </w:r>
            <w:r>
              <w:rPr>
                <w:rFonts w:ascii="Arial" w:eastAsia="Times New Roman" w:hAnsi="Arial" w:cs="Arial"/>
              </w:rPr>
              <w:t xml:space="preserve"> </w:t>
            </w:r>
            <w:r w:rsidRPr="00B44520">
              <w:rPr>
                <w:rFonts w:ascii="Arial" w:eastAsia="Times New Roman" w:hAnsi="Arial" w:cs="Arial"/>
              </w:rPr>
              <w:t>lastUsedHost;</w:t>
            </w:r>
            <w:r>
              <w:rPr>
                <w:rFonts w:ascii="Arial" w:eastAsia="Times New Roman" w:hAnsi="Arial" w:cs="Arial"/>
              </w:rPr>
              <w:t xml:space="preserve"> </w:t>
            </w:r>
            <w:r w:rsidRPr="00B44520">
              <w:rPr>
                <w:rFonts w:ascii="Arial" w:eastAsia="Times New Roman" w:hAnsi="Arial" w:cs="Arial"/>
              </w:rPr>
              <w:t>files;</w:t>
            </w:r>
            <w:r>
              <w:rPr>
                <w:rFonts w:ascii="Arial" w:eastAsia="Times New Roman" w:hAnsi="Arial" w:cs="Arial"/>
              </w:rPr>
              <w:t xml:space="preserve"> </w:t>
            </w:r>
            <w:r w:rsidRPr="00B44520">
              <w:rPr>
                <w:rFonts w:ascii="Arial" w:eastAsia="Times New Roman" w:hAnsi="Arial" w:cs="Arial"/>
              </w:rPr>
              <w:t>filesBackupHere;</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HostAppDeviceInfo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hostDeviceId;</w:t>
            </w:r>
            <w:r>
              <w:rPr>
                <w:rFonts w:ascii="Arial" w:eastAsia="Times New Roman" w:hAnsi="Arial" w:cs="Arial"/>
              </w:rPr>
              <w:t xml:space="preserve"> </w:t>
            </w:r>
            <w:r w:rsidRPr="00B44520">
              <w:rPr>
                <w:rFonts w:ascii="Arial" w:eastAsia="Times New Roman" w:hAnsi="Arial" w:cs="Arial"/>
              </w:rPr>
              <w:t>storageDevicesAttached;</w:t>
            </w:r>
            <w:r>
              <w:rPr>
                <w:rFonts w:ascii="Arial" w:eastAsia="Times New Roman" w:hAnsi="Arial" w:cs="Arial"/>
              </w:rPr>
              <w:t xml:space="preserve"> </w:t>
            </w:r>
            <w:r w:rsidRPr="00B44520">
              <w:rPr>
                <w:rFonts w:ascii="Arial" w:eastAsia="Times New Roman" w:hAnsi="Arial" w:cs="Arial"/>
              </w:rPr>
              <w:t>filesStreamed;</w:t>
            </w:r>
            <w:r>
              <w:rPr>
                <w:rFonts w:ascii="Arial" w:eastAsia="Times New Roman" w:hAnsi="Arial" w:cs="Arial"/>
              </w:rPr>
              <w:t xml:space="preserve"> </w:t>
            </w:r>
            <w:r w:rsidRPr="00B44520">
              <w:rPr>
                <w:rFonts w:ascii="Arial" w:eastAsia="Times New Roman" w:hAnsi="Arial" w:cs="Arial"/>
              </w:rPr>
              <w:t>type;</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fileId</w:t>
            </w:r>
            <w:r>
              <w:rPr>
                <w:rFonts w:ascii="Arial" w:eastAsia="Times New Roman" w:hAnsi="Arial" w:cs="Arial"/>
              </w:rPr>
              <w:t xml:space="preserve">; </w:t>
            </w:r>
            <w:r w:rsidRPr="00B44520">
              <w:rPr>
                <w:rFonts w:ascii="Arial" w:eastAsia="Times New Roman" w:hAnsi="Arial" w:cs="Arial"/>
              </w:rPr>
              <w:t>fileName;</w:t>
            </w:r>
            <w:r>
              <w:rPr>
                <w:rFonts w:ascii="Arial" w:eastAsia="Times New Roman" w:hAnsi="Arial" w:cs="Arial"/>
              </w:rPr>
              <w:t xml:space="preserve"> </w:t>
            </w:r>
            <w:r w:rsidRPr="00B44520">
              <w:rPr>
                <w:rFonts w:ascii="Arial" w:eastAsia="Times New Roman" w:hAnsi="Arial" w:cs="Arial"/>
              </w:rPr>
              <w:t>filePath;</w:t>
            </w:r>
            <w:r>
              <w:rPr>
                <w:rFonts w:ascii="Arial" w:eastAsia="Times New Roman" w:hAnsi="Arial" w:cs="Arial"/>
              </w:rPr>
              <w:t xml:space="preserve"> </w:t>
            </w:r>
            <w:r w:rsidRPr="00B44520">
              <w:rPr>
                <w:rFonts w:ascii="Arial" w:eastAsia="Times New Roman" w:hAnsi="Arial" w:cs="Arial"/>
              </w:rPr>
              <w:t>device;</w:t>
            </w:r>
            <w:r>
              <w:rPr>
                <w:rFonts w:ascii="Arial" w:eastAsia="Times New Roman" w:hAnsi="Arial" w:cs="Arial"/>
              </w:rPr>
              <w:t xml:space="preserve"> </w:t>
            </w:r>
            <w:r w:rsidRPr="00B44520">
              <w:rPr>
                <w:rFonts w:ascii="Arial" w:eastAsia="Times New Roman" w:hAnsi="Arial" w:cs="Arial"/>
              </w:rPr>
              <w:t>hostAppId; fileSize;</w:t>
            </w:r>
            <w:r>
              <w:rPr>
                <w:rFonts w:ascii="Arial" w:eastAsia="Times New Roman" w:hAnsi="Arial" w:cs="Arial"/>
              </w:rPr>
              <w:t xml:space="preserve"> </w:t>
            </w:r>
            <w:r w:rsidRPr="00B44520">
              <w:rPr>
                <w:rFonts w:ascii="Arial" w:eastAsia="Times New Roman" w:hAnsi="Arial" w:cs="Arial"/>
              </w:rPr>
              <w:t>fileType;</w:t>
            </w:r>
            <w:r>
              <w:rPr>
                <w:rFonts w:ascii="Arial" w:eastAsia="Times New Roman" w:hAnsi="Arial" w:cs="Arial"/>
              </w:rPr>
              <w:t xml:space="preserve"> </w:t>
            </w:r>
            <w:r w:rsidRPr="00B44520">
              <w:rPr>
                <w:rFonts w:ascii="Arial" w:eastAsia="Times New Roman" w:hAnsi="Arial" w:cs="Arial"/>
              </w:rPr>
              <w:t>creationDate;</w:t>
            </w:r>
            <w:r>
              <w:rPr>
                <w:rFonts w:ascii="Arial" w:eastAsia="Times New Roman" w:hAnsi="Arial" w:cs="Arial"/>
              </w:rPr>
              <w:t xml:space="preserve"> </w:t>
            </w:r>
            <w:r w:rsidRPr="00B44520">
              <w:rPr>
                <w:rFonts w:ascii="Arial" w:eastAsia="Times New Roman" w:hAnsi="Arial" w:cs="Arial"/>
              </w:rPr>
              <w:t>modifyDate;</w:t>
            </w:r>
            <w:r>
              <w:rPr>
                <w:rFonts w:ascii="Arial" w:eastAsia="Times New Roman" w:hAnsi="Arial" w:cs="Arial"/>
              </w:rPr>
              <w:t xml:space="preserve"> </w:t>
            </w:r>
            <w:r w:rsidRPr="00B44520">
              <w:rPr>
                <w:rFonts w:ascii="Arial" w:eastAsia="Times New Roman" w:hAnsi="Arial" w:cs="Arial"/>
              </w:rPr>
              <w:t>backups;</w:t>
            </w:r>
            <w:r>
              <w:rPr>
                <w:rFonts w:ascii="Arial" w:eastAsia="Times New Roman" w:hAnsi="Arial" w:cs="Arial"/>
              </w:rPr>
              <w:t xml:space="preserve"> </w:t>
            </w:r>
            <w:r w:rsidRPr="00B44520">
              <w:rPr>
                <w:rFonts w:ascii="Arial" w:eastAsia="Times New Roman" w:hAnsi="Arial" w:cs="Arial"/>
              </w:rPr>
              <w:t>streams;</w:t>
            </w:r>
          </w:p>
        </w:tc>
      </w:tr>
      <w:tr w:rsidR="008C754A" w:rsidRPr="00B44520" w:rsidTr="0048108B">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FMSServerInfo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C754A" w:rsidRPr="00B44520" w:rsidRDefault="008C754A" w:rsidP="004F5CD0">
            <w:pPr>
              <w:pStyle w:val="NoSpacing"/>
              <w:rPr>
                <w:rFonts w:ascii="Arial" w:eastAsia="Times New Roman" w:hAnsi="Arial" w:cs="Arial"/>
                <w:sz w:val="36"/>
                <w:szCs w:val="36"/>
              </w:rPr>
            </w:pPr>
            <w:r w:rsidRPr="00B44520">
              <w:rPr>
                <w:rFonts w:ascii="Arial" w:eastAsia="Times New Roman" w:hAnsi="Arial" w:cs="Arial"/>
              </w:rPr>
              <w:t>serverId;</w:t>
            </w:r>
            <w:r>
              <w:rPr>
                <w:rFonts w:ascii="Arial" w:eastAsia="Times New Roman" w:hAnsi="Arial" w:cs="Arial"/>
              </w:rPr>
              <w:t xml:space="preserve"> </w:t>
            </w:r>
            <w:r w:rsidRPr="00B44520">
              <w:rPr>
                <w:rFonts w:ascii="Arial" w:eastAsia="Times New Roman" w:hAnsi="Arial" w:cs="Arial"/>
              </w:rPr>
              <w:t>storageDevicesAttached;</w:t>
            </w:r>
            <w:r>
              <w:rPr>
                <w:rFonts w:ascii="Arial" w:eastAsia="Times New Roman" w:hAnsi="Arial" w:cs="Arial"/>
              </w:rPr>
              <w:t xml:space="preserve"> </w:t>
            </w:r>
            <w:r w:rsidRPr="00B44520">
              <w:rPr>
                <w:rFonts w:ascii="Arial" w:eastAsia="Times New Roman" w:hAnsi="Arial" w:cs="Arial"/>
              </w:rPr>
              <w:t>hostDevicesAttached;</w:t>
            </w:r>
            <w:r>
              <w:rPr>
                <w:rFonts w:ascii="Arial" w:eastAsia="Times New Roman" w:hAnsi="Arial" w:cs="Arial"/>
              </w:rPr>
              <w:t xml:space="preserve"> </w:t>
            </w:r>
            <w:r w:rsidRPr="00B44520">
              <w:rPr>
                <w:rFonts w:ascii="Arial" w:eastAsia="Times New Roman" w:hAnsi="Arial" w:cs="Arial"/>
              </w:rPr>
              <w:t>filesStreamed;</w:t>
            </w:r>
            <w:r>
              <w:rPr>
                <w:rFonts w:ascii="Arial" w:eastAsia="Times New Roman" w:hAnsi="Arial" w:cs="Arial"/>
              </w:rPr>
              <w:t xml:space="preserve"> </w:t>
            </w:r>
            <w:r w:rsidRPr="00B44520">
              <w:rPr>
                <w:rFonts w:ascii="Arial" w:eastAsia="Times New Roman" w:hAnsi="Arial" w:cs="Arial"/>
              </w:rPr>
              <w:t>fileBackedup;</w:t>
            </w:r>
          </w:p>
        </w:tc>
      </w:tr>
    </w:tbl>
    <w:p w:rsidR="008C754A" w:rsidRDefault="008C754A" w:rsidP="008C754A">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8C754A" w:rsidRDefault="008C754A" w:rsidP="008C754A">
      <w:pPr>
        <w:spacing w:line="240" w:lineRule="auto"/>
      </w:pPr>
      <w:r>
        <w:t>User</w:t>
      </w:r>
      <w:r w:rsidRPr="00A80E2E">
        <w:t xml:space="preserve"> has </w:t>
      </w:r>
      <w:r>
        <w:t xml:space="preserve">Files </w:t>
      </w:r>
      <w:proofErr w:type="gramStart"/>
      <w:r>
        <w:t>1</w:t>
      </w:r>
      <w:r w:rsidRPr="00A80E2E">
        <w:t xml:space="preserve"> :</w:t>
      </w:r>
      <w:proofErr w:type="gramEnd"/>
      <w:r w:rsidRPr="00A80E2E">
        <w:t xml:space="preserve"> N</w:t>
      </w:r>
    </w:p>
    <w:p w:rsidR="008C754A" w:rsidRDefault="008C754A" w:rsidP="008C754A">
      <w:pPr>
        <w:spacing w:line="240" w:lineRule="auto"/>
      </w:pPr>
      <w:r>
        <w:t>Devices</w:t>
      </w:r>
      <w:r w:rsidRPr="00A80E2E">
        <w:t xml:space="preserve"> has </w:t>
      </w:r>
      <w:r>
        <w:t xml:space="preserve">Files </w:t>
      </w:r>
      <w:proofErr w:type="gramStart"/>
      <w:r>
        <w:t>1</w:t>
      </w:r>
      <w:r w:rsidRPr="00A80E2E">
        <w:t xml:space="preserve"> :</w:t>
      </w:r>
      <w:proofErr w:type="gramEnd"/>
      <w:r w:rsidRPr="00A80E2E">
        <w:t xml:space="preserve"> N</w:t>
      </w:r>
    </w:p>
    <w:p w:rsidR="008C754A" w:rsidRDefault="008C754A" w:rsidP="008C754A">
      <w:pPr>
        <w:spacing w:line="240" w:lineRule="auto"/>
      </w:pPr>
      <w:r>
        <w:t>HostApp hosts Devices 1</w:t>
      </w:r>
      <w:proofErr w:type="gramStart"/>
      <w:r>
        <w:t>:N</w:t>
      </w:r>
      <w:proofErr w:type="gramEnd"/>
    </w:p>
    <w:p w:rsidR="004F5CD0" w:rsidRDefault="00585DB5" w:rsidP="00585DB5">
      <w:pPr>
        <w:spacing w:line="240" w:lineRule="auto"/>
        <w:ind w:left="-540"/>
      </w:pPr>
      <w:r>
        <w:rPr>
          <w:noProof/>
          <w:lang w:val="en-US"/>
        </w:rPr>
        <w:lastRenderedPageBreak/>
        <w:drawing>
          <wp:inline distT="0" distB="0" distL="0" distR="0">
            <wp:extent cx="6713220" cy="5035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FMS.jpg"/>
                    <pic:cNvPicPr/>
                  </pic:nvPicPr>
                  <pic:blipFill>
                    <a:blip r:embed="rId24">
                      <a:extLst>
                        <a:ext uri="{28A0092B-C50C-407E-A947-70E740481C1C}">
                          <a14:useLocalDpi xmlns:a14="http://schemas.microsoft.com/office/drawing/2010/main" val="0"/>
                        </a:ext>
                      </a:extLst>
                    </a:blip>
                    <a:stretch>
                      <a:fillRect/>
                    </a:stretch>
                  </pic:blipFill>
                  <pic:spPr>
                    <a:xfrm>
                      <a:off x="0" y="0"/>
                      <a:ext cx="6715204" cy="5036774"/>
                    </a:xfrm>
                    <a:prstGeom prst="rect">
                      <a:avLst/>
                    </a:prstGeom>
                  </pic:spPr>
                </pic:pic>
              </a:graphicData>
            </a:graphic>
          </wp:inline>
        </w:drawing>
      </w:r>
    </w:p>
    <w:p w:rsidR="0069234C" w:rsidRPr="008868AB" w:rsidRDefault="0069234C" w:rsidP="004F5CD0">
      <w:pPr>
        <w:ind w:left="-810"/>
        <w:jc w:val="both"/>
        <w:rPr>
          <w:rFonts w:eastAsia="Arial"/>
        </w:rPr>
      </w:pPr>
    </w:p>
    <w:p w:rsidR="002A31E2" w:rsidRDefault="002A31E2" w:rsidP="002A31E2">
      <w:pPr>
        <w:pStyle w:val="Heading2"/>
      </w:pPr>
      <w:bookmarkStart w:id="27" w:name="_Toc360013168"/>
      <w:r>
        <w:t>Class Diagram</w:t>
      </w:r>
      <w:bookmarkEnd w:id="27"/>
    </w:p>
    <w:p w:rsidR="002A31E2" w:rsidRDefault="002A31E2" w:rsidP="002A31E2">
      <w:r>
        <w:rPr>
          <w:noProof/>
          <w:lang w:val="en-US"/>
        </w:rPr>
        <w:lastRenderedPageBreak/>
        <w:drawing>
          <wp:inline distT="0" distB="0" distL="0" distR="0">
            <wp:extent cx="6179820" cy="6629400"/>
            <wp:effectExtent l="0" t="0" r="0" b="0"/>
            <wp:docPr id="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ClassLibra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3825" cy="6633696"/>
                    </a:xfrm>
                    <a:prstGeom prst="rect">
                      <a:avLst/>
                    </a:prstGeom>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28" w:name="_Toc352080061"/>
      <w:r>
        <w:t>Activity Diagrams</w:t>
      </w:r>
      <w:bookmarkEnd w:id="28"/>
    </w:p>
    <w:p w:rsidR="007B44CB" w:rsidRDefault="00611680" w:rsidP="007B44CB">
      <w:pPr>
        <w:jc w:val="cente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6" cstate="print"/>
                    <a:stretch>
                      <a:fillRect/>
                    </a:stretch>
                  </pic:blipFill>
                  <pic:spPr>
                    <a:xfrm>
                      <a:off x="0" y="0"/>
                      <a:ext cx="5731510" cy="4932680"/>
                    </a:xfrm>
                    <a:prstGeom prst="rect">
                      <a:avLst/>
                    </a:prstGeom>
                  </pic:spPr>
                </pic:pic>
              </a:graphicData>
            </a:graphic>
          </wp:inline>
        </w:drawing>
      </w:r>
    </w:p>
    <w:p w:rsidR="004C1DE5" w:rsidRDefault="00B00371" w:rsidP="007B44CB">
      <w:pPr>
        <w:jc w:val="center"/>
      </w:pPr>
      <w:r>
        <w:rPr>
          <w:noProof/>
          <w:lang w:val="en-US"/>
        </w:rPr>
        <w:lastRenderedPageBreak/>
        <w:pict>
          <v:roundrect id="AutoShape 169" o:spid="_x0000_s1026" style="position:absolute;left:0;text-align:left;margin-left:294pt;margin-top:.75pt;width:159.75pt;height:42.75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">
            <v:textbox>
              <w:txbxContent>
                <w:p w:rsidR="00870AA5" w:rsidRDefault="00870AA5" w:rsidP="007B44CB">
                  <w:pPr>
                    <w:jc w:val="center"/>
                  </w:pPr>
                  <w:r>
                    <w:t>Add New Device and Sync Web Server</w:t>
                  </w:r>
                </w:p>
              </w:txbxContent>
            </v:textbox>
          </v:roundrect>
        </w:pict>
      </w:r>
      <w:r w:rsidR="007B44CB">
        <w:rPr>
          <w:noProof/>
          <w:lang w:val="en-US"/>
        </w:rPr>
        <w:drawing>
          <wp:inline distT="0" distB="0" distL="0" distR="0">
            <wp:extent cx="2647315" cy="43910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9619" cy="4411433"/>
                    </a:xfrm>
                    <a:prstGeom prst="rect">
                      <a:avLst/>
                    </a:prstGeom>
                    <a:noFill/>
                  </pic:spPr>
                </pic:pic>
              </a:graphicData>
            </a:graphic>
          </wp:inline>
        </w:drawing>
      </w:r>
      <w:r w:rsidR="0069234C">
        <w:br w:type="page"/>
      </w:r>
    </w:p>
    <w:p w:rsidR="007B44CB" w:rsidRDefault="007B44CB" w:rsidP="000E3659"/>
    <w:p w:rsidR="00B4442A" w:rsidRDefault="00B4442A" w:rsidP="00BC66C2">
      <w:pPr>
        <w:pStyle w:val="Heading1"/>
      </w:pPr>
      <w:bookmarkStart w:id="29" w:name="_Toc352080062"/>
      <w:r>
        <w:t>System Design</w:t>
      </w:r>
      <w:bookmarkEnd w:id="29"/>
    </w:p>
    <w:p w:rsidR="00B4442A" w:rsidRDefault="00B4442A" w:rsidP="00472BB3">
      <w:pPr>
        <w:pStyle w:val="Heading2"/>
        <w:rPr>
          <w:lang w:val="en-US"/>
        </w:rPr>
      </w:pPr>
      <w:bookmarkStart w:id="30" w:name="_Toc352080063"/>
      <w:r>
        <w:t>Modularisation details</w:t>
      </w:r>
      <w:bookmarkEnd w:id="30"/>
    </w:p>
    <w:p w:rsidR="000D1BEE" w:rsidRDefault="000D1BEE" w:rsidP="000D1BEE">
      <w:bookmarkStart w:id="31" w:name="_Toc352080074"/>
      <w:r>
        <w:t>File Management System is divided in to following modules:</w:t>
      </w:r>
    </w:p>
    <w:p w:rsidR="000D1BEE" w:rsidRDefault="000D1BEE" w:rsidP="002B7095">
      <w:pPr>
        <w:pStyle w:val="ListParagraph"/>
        <w:numPr>
          <w:ilvl w:val="0"/>
          <w:numId w:val="28"/>
        </w:numPr>
        <w:spacing w:before="200"/>
      </w:pPr>
      <w:r w:rsidRPr="00AD2790">
        <w:rPr>
          <w:b/>
        </w:rPr>
        <w:t>File Management System Web Controller</w:t>
      </w:r>
      <w:r>
        <w:t>: This is the controller or Server component which will aggregate all file information in one place and let users browse through the information they need.</w:t>
      </w:r>
    </w:p>
    <w:p w:rsidR="000D1BEE" w:rsidRDefault="000D1BEE" w:rsidP="002B7095">
      <w:pPr>
        <w:pStyle w:val="ListParagraph"/>
        <w:numPr>
          <w:ilvl w:val="0"/>
          <w:numId w:val="28"/>
        </w:numPr>
        <w:spacing w:before="200"/>
      </w:pPr>
      <w:r w:rsidRPr="00AD2790">
        <w:rPr>
          <w:b/>
        </w:rPr>
        <w:t>Android Client</w:t>
      </w:r>
      <w:r>
        <w:t xml:space="preserve">: This is a host app for Android which will allow scanning storage devices like device memory, micro </w:t>
      </w:r>
      <w:proofErr w:type="gramStart"/>
      <w:r>
        <w:t>sd ,</w:t>
      </w:r>
      <w:proofErr w:type="gramEnd"/>
      <w:r>
        <w:t xml:space="preserve"> sd card and upload the information to server.</w:t>
      </w:r>
    </w:p>
    <w:p w:rsidR="000D1BEE" w:rsidRDefault="000D1BEE" w:rsidP="002B7095">
      <w:pPr>
        <w:pStyle w:val="ListParagraph"/>
        <w:numPr>
          <w:ilvl w:val="0"/>
          <w:numId w:val="28"/>
        </w:numPr>
        <w:spacing w:before="200"/>
      </w:pPr>
      <w:r w:rsidRPr="00D10564">
        <w:rPr>
          <w:b/>
        </w:rPr>
        <w:t xml:space="preserve">Windows 8 Client </w:t>
      </w:r>
      <w:r>
        <w:t>: This is a host app for Windows 8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Windows 7 Client</w:t>
      </w:r>
      <w:r>
        <w:t>:</w:t>
      </w:r>
      <w:r w:rsidRPr="00D10564">
        <w:t xml:space="preserve"> </w:t>
      </w:r>
      <w:r>
        <w:t>This is a host app for Windows 7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Ubuntu (Linux) Client</w:t>
      </w:r>
      <w:r>
        <w:t xml:space="preserve"> : This is a host app for Ubuntu desktop and personal computers which will allow scanning storage devices like hard drive, pen drive , micro sd , sd card, CD, DVD and upload the information to server.</w:t>
      </w:r>
    </w:p>
    <w:p w:rsidR="000D1BEE" w:rsidRDefault="000D1BEE" w:rsidP="002B7095">
      <w:pPr>
        <w:pStyle w:val="ListParagraph"/>
        <w:numPr>
          <w:ilvl w:val="0"/>
          <w:numId w:val="28"/>
        </w:numPr>
        <w:spacing w:before="200"/>
      </w:pPr>
      <w:r w:rsidRPr="00D10564">
        <w:rPr>
          <w:b/>
        </w:rPr>
        <w:t>Storage Device Controller</w:t>
      </w:r>
      <w:r>
        <w:t>: This will keep track of all storage devices available, access the devices unique id and tag the file information with device id for future use.</w:t>
      </w:r>
    </w:p>
    <w:p w:rsidR="000D1BEE" w:rsidRDefault="000D1BEE" w:rsidP="002B7095">
      <w:pPr>
        <w:pStyle w:val="ListParagraph"/>
        <w:numPr>
          <w:ilvl w:val="0"/>
          <w:numId w:val="28"/>
        </w:numPr>
        <w:spacing w:before="200"/>
      </w:pPr>
      <w:r w:rsidRPr="00D10564">
        <w:rPr>
          <w:b/>
        </w:rPr>
        <w:t>Server REST API</w:t>
      </w:r>
      <w:r>
        <w:t>: The Server REST component will facilitate interaction with online database from various devices.</w:t>
      </w:r>
    </w:p>
    <w:p w:rsidR="000D1BEE" w:rsidRDefault="000D1BEE" w:rsidP="002B7095">
      <w:pPr>
        <w:pStyle w:val="ListParagraph"/>
        <w:numPr>
          <w:ilvl w:val="0"/>
          <w:numId w:val="28"/>
        </w:numPr>
        <w:spacing w:before="200"/>
      </w:pPr>
      <w:r w:rsidRPr="00D10564">
        <w:rPr>
          <w:b/>
        </w:rPr>
        <w:t>FMS Search Engine</w:t>
      </w:r>
      <w:r>
        <w:t>: This will enable searching through file information and find the desired file.</w:t>
      </w:r>
    </w:p>
    <w:p w:rsidR="000D1BEE" w:rsidRDefault="000D1BEE" w:rsidP="002B7095">
      <w:pPr>
        <w:pStyle w:val="ListParagraph"/>
        <w:numPr>
          <w:ilvl w:val="0"/>
          <w:numId w:val="28"/>
        </w:numPr>
        <w:spacing w:before="200"/>
      </w:pPr>
      <w:r w:rsidRPr="00D10564">
        <w:rPr>
          <w:b/>
        </w:rPr>
        <w:t>Web Sync Handler</w:t>
      </w:r>
      <w:r>
        <w:t>: The host apps won’t sync always. It will sync with server according to the user preferences.</w:t>
      </w:r>
    </w:p>
    <w:p w:rsidR="000D1BEE" w:rsidRDefault="000D1BEE" w:rsidP="002B7095">
      <w:pPr>
        <w:pStyle w:val="ListParagraph"/>
        <w:numPr>
          <w:ilvl w:val="0"/>
          <w:numId w:val="28"/>
        </w:numPr>
        <w:spacing w:before="200"/>
      </w:pPr>
      <w:r w:rsidRPr="00D10564">
        <w:rPr>
          <w:b/>
        </w:rPr>
        <w:t>Web Viewer Client:</w:t>
      </w:r>
      <w:r>
        <w:t xml:space="preserve"> This client will help users to view desired information in a user friendly format.</w:t>
      </w:r>
    </w:p>
    <w:p w:rsidR="00472BB3" w:rsidRDefault="00B4442A" w:rsidP="004D6216">
      <w:pPr>
        <w:pStyle w:val="Heading2"/>
      </w:pPr>
      <w:r>
        <w:t>Database design</w:t>
      </w:r>
      <w:bookmarkEnd w:id="31"/>
    </w:p>
    <w:p w:rsidR="00B36050" w:rsidRDefault="00F86DF5" w:rsidP="00C357F1">
      <w:r>
        <w:tab/>
      </w:r>
      <w:r w:rsidR="00B36050">
        <w:t xml:space="preserve">The database used for this software is called </w:t>
      </w:r>
      <w:r w:rsidR="00C357F1">
        <w:t>Fms</w:t>
      </w:r>
      <w:r w:rsidR="00B36050" w:rsidRPr="00F86DF5">
        <w:t>db</w:t>
      </w:r>
      <w:r w:rsidR="00B36050">
        <w:t xml:space="preserve">. Database tables and corresponding keys are shown in tabular form. It shows the tables and its columns. A key in </w:t>
      </w:r>
      <w:r w:rsidR="00B36050" w:rsidRPr="00F86DF5">
        <w:t>Bold</w:t>
      </w:r>
      <w:r w:rsidR="00B36050">
        <w:t xml:space="preserve"> is the primary key.</w:t>
      </w:r>
    </w:p>
    <w:p w:rsidR="004D6216" w:rsidRPr="00C357F1" w:rsidRDefault="004D6216" w:rsidP="00C357F1">
      <w:pPr>
        <w:rPr>
          <w:b/>
        </w:rPr>
      </w:pPr>
      <w:r w:rsidRPr="00C357F1">
        <w:rPr>
          <w:b/>
        </w:rPr>
        <w:t>Screenshots of table structures:</w:t>
      </w:r>
    </w:p>
    <w:p w:rsidR="004D6216" w:rsidRPr="00F86DF5" w:rsidRDefault="004D6216" w:rsidP="00F86DF5">
      <w:pPr>
        <w:pStyle w:val="BodyText"/>
        <w:tabs>
          <w:tab w:val="num" w:pos="1440"/>
        </w:tabs>
        <w:jc w:val="both"/>
      </w:pPr>
      <w:r w:rsidRPr="009718D8">
        <w:rPr>
          <w:b/>
        </w:rPr>
        <w:t>Table</w:t>
      </w:r>
      <w:r w:rsidRPr="00F86DF5">
        <w:t xml:space="preserve">: </w:t>
      </w:r>
      <w:r w:rsidR="009718D8" w:rsidRPr="009718D8">
        <w:t>UserInfo</w:t>
      </w:r>
    </w:p>
    <w:p w:rsidR="004D6216" w:rsidRDefault="004D6216" w:rsidP="004D6216">
      <w:pPr>
        <w:rPr>
          <w:rFonts w:eastAsia="Arial"/>
        </w:rPr>
      </w:pPr>
    </w:p>
    <w:p w:rsidR="004D6216" w:rsidRDefault="004D6216"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FileBackupInfo</w:t>
      </w:r>
    </w:p>
    <w:p w:rsidR="009718D8" w:rsidRDefault="009718D8" w:rsidP="004D6216">
      <w:pPr>
        <w:rPr>
          <w:rFonts w:ascii="Arial" w:eastAsia="Times New Roman" w:hAnsi="Arial" w:cs="Arial"/>
          <w:color w:val="000000" w:themeColor="text1"/>
          <w:kern w:val="24"/>
        </w:rPr>
      </w:pPr>
    </w:p>
    <w:p w:rsidR="009718D8" w:rsidRDefault="009718D8"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w:t>
      </w:r>
      <w:r>
        <w:rPr>
          <w:rFonts w:ascii="Times New Roman" w:eastAsia="Times New Roman" w:hAnsi="Times New Roman" w:cs="Times New Roman"/>
          <w:sz w:val="24"/>
          <w:lang w:val="en-GB"/>
        </w:rPr>
        <w:t xml:space="preserve"> </w:t>
      </w:r>
      <w:r w:rsidRPr="00B44520">
        <w:rPr>
          <w:rFonts w:ascii="Arial" w:eastAsia="Times New Roman" w:hAnsi="Arial" w:cs="Arial"/>
          <w:color w:val="000000" w:themeColor="text1"/>
          <w:kern w:val="24"/>
        </w:rPr>
        <w:t>FileStreamInfo</w:t>
      </w:r>
    </w:p>
    <w:p w:rsidR="009718D8" w:rsidRDefault="009718D8" w:rsidP="004D6216">
      <w:pPr>
        <w:rPr>
          <w:rFonts w:ascii="Times New Roman" w:eastAsia="Times New Roman" w:hAnsi="Times New Roman" w:cs="Times New Roman"/>
          <w:sz w:val="24"/>
          <w:lang w:val="en-GB"/>
        </w:rPr>
      </w:pPr>
    </w:p>
    <w:p w:rsidR="009718D8" w:rsidRDefault="009718D8" w:rsidP="004D6216">
      <w:pPr>
        <w:rPr>
          <w:rFonts w:ascii="Arial" w:eastAsia="Times New Roman" w:hAnsi="Arial" w:cs="Arial"/>
          <w:color w:val="000000" w:themeColor="text1"/>
          <w:kern w:val="24"/>
        </w:rPr>
      </w:pPr>
      <w:r w:rsidRPr="009718D8">
        <w:rPr>
          <w:rFonts w:ascii="Times New Roman" w:eastAsia="Times New Roman" w:hAnsi="Times New Roman" w:cs="Times New Roman"/>
          <w:b/>
          <w:sz w:val="24"/>
          <w:lang w:val="en-GB"/>
        </w:rPr>
        <w:lastRenderedPageBreak/>
        <w:t>Table</w:t>
      </w:r>
      <w:r w:rsidRPr="00F86DF5">
        <w:rPr>
          <w:rFonts w:ascii="Times New Roman" w:eastAsia="Times New Roman" w:hAnsi="Times New Roman" w:cs="Times New Roman"/>
          <w:sz w:val="24"/>
          <w:lang w:val="en-GB"/>
        </w:rPr>
        <w:t>:</w:t>
      </w:r>
      <w:r>
        <w:rPr>
          <w:rFonts w:ascii="Times New Roman" w:eastAsia="Times New Roman" w:hAnsi="Times New Roman" w:cs="Times New Roman"/>
          <w:sz w:val="24"/>
          <w:lang w:val="en-GB"/>
        </w:rPr>
        <w:t xml:space="preserve"> </w:t>
      </w:r>
      <w:r w:rsidRPr="00B44520">
        <w:rPr>
          <w:rFonts w:ascii="Arial" w:eastAsia="Times New Roman" w:hAnsi="Arial" w:cs="Arial"/>
          <w:color w:val="000000" w:themeColor="text1"/>
          <w:kern w:val="24"/>
        </w:rPr>
        <w:t>StorageDeviceInfo</w:t>
      </w:r>
    </w:p>
    <w:p w:rsidR="009718D8" w:rsidRDefault="009718D8"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HostAppDeviceInfo</w:t>
      </w:r>
    </w:p>
    <w:p w:rsidR="00050F33" w:rsidRDefault="00050F33" w:rsidP="004D6216">
      <w:pPr>
        <w:rPr>
          <w:rFonts w:eastAsia="Arial"/>
        </w:rPr>
      </w:pPr>
    </w:p>
    <w:p w:rsidR="004D6216" w:rsidRDefault="004D6216" w:rsidP="004D6216">
      <w:pPr>
        <w:rPr>
          <w:rFonts w:eastAsia="Arial"/>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FileInfo</w:t>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9718D8">
        <w:rPr>
          <w:rFonts w:ascii="Times New Roman" w:eastAsia="Times New Roman" w:hAnsi="Times New Roman" w:cs="Times New Roman"/>
          <w:b/>
          <w:sz w:val="24"/>
          <w:lang w:val="en-GB"/>
        </w:rPr>
        <w:t>Table</w:t>
      </w:r>
      <w:r w:rsidRPr="00F86DF5">
        <w:rPr>
          <w:rFonts w:ascii="Times New Roman" w:eastAsia="Times New Roman" w:hAnsi="Times New Roman" w:cs="Times New Roman"/>
          <w:sz w:val="24"/>
          <w:lang w:val="en-GB"/>
        </w:rPr>
        <w:t xml:space="preserve">: </w:t>
      </w:r>
      <w:r w:rsidR="009718D8" w:rsidRPr="00B44520">
        <w:rPr>
          <w:rFonts w:ascii="Arial" w:eastAsia="Times New Roman" w:hAnsi="Arial" w:cs="Arial"/>
          <w:color w:val="000000" w:themeColor="text1"/>
          <w:kern w:val="24"/>
        </w:rPr>
        <w:t>FMSServerInfo</w:t>
      </w:r>
    </w:p>
    <w:p w:rsidR="004D6216" w:rsidRPr="008D2A4D" w:rsidRDefault="004D6216" w:rsidP="004D6216">
      <w:pPr>
        <w:rPr>
          <w:rFonts w:eastAsia="Arial"/>
        </w:rPr>
      </w:pPr>
    </w:p>
    <w:tbl>
      <w:tblPr>
        <w:tblW w:w="9580" w:type="dxa"/>
        <w:tblCellMar>
          <w:left w:w="0" w:type="dxa"/>
          <w:right w:w="0" w:type="dxa"/>
        </w:tblCellMar>
        <w:tblLook w:val="0600" w:firstRow="0" w:lastRow="0" w:firstColumn="0" w:lastColumn="0" w:noHBand="1" w:noVBand="1"/>
      </w:tblPr>
      <w:tblGrid>
        <w:gridCol w:w="4790"/>
        <w:gridCol w:w="4790"/>
      </w:tblGrid>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0" w:after="0" w:line="240" w:lineRule="auto"/>
              <w:textAlignment w:val="baseline"/>
              <w:rPr>
                <w:rFonts w:ascii="Arial" w:eastAsia="Times New Roman" w:hAnsi="Arial" w:cs="Arial"/>
                <w:sz w:val="36"/>
                <w:szCs w:val="36"/>
              </w:rPr>
            </w:pPr>
            <w:r>
              <w:rPr>
                <w:rFonts w:ascii="Calibri" w:eastAsia="Times New Roman" w:hAnsi="Calibri" w:cs="Times New Roman"/>
                <w:b/>
                <w:bCs/>
                <w:color w:val="000000" w:themeColor="text1"/>
                <w:kern w:val="24"/>
              </w:rPr>
              <w:t>Table</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0" w:after="0" w:line="240" w:lineRule="auto"/>
              <w:textAlignment w:val="baseline"/>
              <w:rPr>
                <w:rFonts w:ascii="Arial" w:eastAsia="Times New Roman" w:hAnsi="Arial" w:cs="Arial"/>
                <w:sz w:val="36"/>
                <w:szCs w:val="36"/>
              </w:rPr>
            </w:pPr>
            <w:r>
              <w:rPr>
                <w:rFonts w:ascii="Calibri" w:eastAsia="Times New Roman" w:hAnsi="Calibri" w:cs="Times New Roman"/>
                <w:b/>
                <w:bCs/>
                <w:color w:val="000000" w:themeColor="text1"/>
                <w:kern w:val="24"/>
              </w:rPr>
              <w:t>Column</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UserInfo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userId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userName;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deviceOwned;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FileBackupInfo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backupId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backupDate;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usedHosts;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sourceDevices;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FileStreamInfo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streamId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streamDate;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usedHost;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sourceDevice;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destinationIP;</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StorageDeviceInfo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deviceId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lastScannedDate;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lastUsedHost;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filesBackupHere;</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HostAppDeviceInfo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hostDeviceId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storageDevicesAttached;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filesStreamed;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type;</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FileInfo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fileId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fileName;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filePath;</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device;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hostAppId; fileSize;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fileType;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creationDate;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modifyDate;</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backups;</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streams;</w:t>
            </w:r>
          </w:p>
        </w:tc>
      </w:tr>
      <w:tr w:rsidR="009718D8" w:rsidRPr="00B44520" w:rsidTr="005B03FE">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color w:val="000000" w:themeColor="text1"/>
                <w:kern w:val="24"/>
              </w:rPr>
              <w:t>FMSServerInfo</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8D8" w:rsidRPr="00B44520" w:rsidRDefault="009718D8" w:rsidP="005B03FE">
            <w:pPr>
              <w:spacing w:before="48" w:after="0" w:line="240" w:lineRule="auto"/>
              <w:textAlignment w:val="baseline"/>
              <w:rPr>
                <w:rFonts w:ascii="Arial" w:eastAsia="Times New Roman" w:hAnsi="Arial" w:cs="Arial"/>
                <w:sz w:val="36"/>
                <w:szCs w:val="36"/>
              </w:rPr>
            </w:pPr>
            <w:r w:rsidRPr="00B44520">
              <w:rPr>
                <w:rFonts w:ascii="Arial" w:eastAsia="Times New Roman" w:hAnsi="Arial" w:cs="Arial"/>
                <w:b/>
                <w:color w:val="000000" w:themeColor="text1"/>
                <w:kern w:val="24"/>
              </w:rPr>
              <w:t>serverId</w:t>
            </w:r>
            <w:r w:rsidRPr="00B44520">
              <w:rPr>
                <w:rFonts w:ascii="Arial" w:eastAsia="Times New Roman" w:hAnsi="Arial" w:cs="Arial"/>
                <w:color w:val="000000" w:themeColor="text1"/>
                <w:kern w:val="24"/>
              </w:rPr>
              <w:t>;</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storageDevicesAttached;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hostDevicesAttached;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filesStreamed;</w:t>
            </w:r>
            <w:r>
              <w:rPr>
                <w:rFonts w:ascii="Arial" w:eastAsia="Times New Roman" w:hAnsi="Arial" w:cs="Arial"/>
                <w:color w:val="000000" w:themeColor="text1"/>
                <w:kern w:val="24"/>
              </w:rPr>
              <w:t xml:space="preserve"> </w:t>
            </w:r>
            <w:r w:rsidRPr="00B44520">
              <w:rPr>
                <w:rFonts w:ascii="Arial" w:eastAsia="Times New Roman" w:hAnsi="Arial" w:cs="Arial"/>
                <w:color w:val="000000" w:themeColor="text1"/>
                <w:kern w:val="24"/>
              </w:rPr>
              <w:t>fileBackedup;</w:t>
            </w:r>
          </w:p>
        </w:tc>
      </w:tr>
    </w:tbl>
    <w:p w:rsidR="004D6216" w:rsidRDefault="004D6216" w:rsidP="00B36050">
      <w:pPr>
        <w:rPr>
          <w:rFonts w:eastAsia="Arial"/>
        </w:rPr>
      </w:pPr>
    </w:p>
    <w:p w:rsidR="009577AC" w:rsidRDefault="009577AC">
      <w:pPr>
        <w:rPr>
          <w:caps/>
          <w:spacing w:val="15"/>
        </w:rPr>
      </w:pPr>
      <w:bookmarkStart w:id="32" w:name="_Toc352080075"/>
      <w:r>
        <w:br w:type="page"/>
      </w:r>
    </w:p>
    <w:p w:rsidR="00C85DC6" w:rsidRDefault="00C85DC6" w:rsidP="009577AC">
      <w:pPr>
        <w:pStyle w:val="Heading2"/>
        <w:rPr>
          <w:lang w:val="en-US"/>
        </w:rPr>
      </w:pPr>
      <w:r>
        <w:lastRenderedPageBreak/>
        <w:t>User Interface Design</w:t>
      </w:r>
      <w:bookmarkEnd w:id="32"/>
    </w:p>
    <w:p w:rsidR="00B36050" w:rsidRDefault="009577AC" w:rsidP="009577AC">
      <w:pPr>
        <w:pStyle w:val="Heading3"/>
        <w:rPr>
          <w:lang w:val="en-US"/>
        </w:rPr>
      </w:pPr>
      <w:r>
        <w:rPr>
          <w:lang w:val="en-US"/>
        </w:rPr>
        <w:t>Web Home page</w:t>
      </w:r>
    </w:p>
    <w:p w:rsidR="009577AC" w:rsidRPr="009577AC" w:rsidRDefault="009577AC" w:rsidP="009577AC">
      <w:pPr>
        <w:rPr>
          <w:lang w:val="en-US"/>
        </w:rPr>
      </w:pPr>
    </w:p>
    <w:p w:rsidR="009577AC" w:rsidRDefault="009577AC" w:rsidP="009577AC">
      <w:pPr>
        <w:rPr>
          <w:lang w:val="en-US"/>
        </w:rPr>
      </w:pPr>
      <w:r>
        <w:rPr>
          <w:noProof/>
          <w:lang w:val="en-US"/>
        </w:rPr>
        <w:drawing>
          <wp:inline distT="0" distB="0" distL="0" distR="0">
            <wp:extent cx="5731510" cy="280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9577AC" w:rsidRDefault="009577AC" w:rsidP="009577AC">
      <w:pPr>
        <w:rPr>
          <w:lang w:val="en-US"/>
        </w:rPr>
      </w:pPr>
    </w:p>
    <w:p w:rsidR="009577AC" w:rsidRDefault="009577AC" w:rsidP="009577AC">
      <w:pPr>
        <w:rPr>
          <w:lang w:val="en-US"/>
        </w:rPr>
      </w:pPr>
      <w:r>
        <w:rPr>
          <w:noProof/>
          <w:lang w:val="en-US"/>
        </w:rPr>
        <w:drawing>
          <wp:inline distT="0" distB="0" distL="0" distR="0">
            <wp:extent cx="5731510" cy="348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rsidR="009577AC" w:rsidRDefault="009577AC" w:rsidP="009577AC">
      <w:pPr>
        <w:rPr>
          <w:lang w:val="en-US"/>
        </w:rPr>
      </w:pPr>
      <w:r>
        <w:rPr>
          <w:noProof/>
          <w:lang w:val="en-US"/>
        </w:rPr>
        <w:lastRenderedPageBreak/>
        <w:drawing>
          <wp:inline distT="0" distB="0" distL="0" distR="0">
            <wp:extent cx="5731510" cy="3263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inline>
        </w:drawing>
      </w:r>
    </w:p>
    <w:p w:rsidR="009577AC" w:rsidRDefault="009577AC" w:rsidP="009577AC">
      <w:pPr>
        <w:pStyle w:val="Heading3"/>
        <w:rPr>
          <w:lang w:val="en-US"/>
        </w:rPr>
      </w:pPr>
      <w:r>
        <w:rPr>
          <w:lang w:val="en-US"/>
        </w:rPr>
        <w:t>Web Login</w:t>
      </w:r>
    </w:p>
    <w:p w:rsidR="009577AC" w:rsidRPr="009577AC" w:rsidRDefault="009577AC" w:rsidP="009577AC">
      <w:pPr>
        <w:rPr>
          <w:lang w:val="en-US"/>
        </w:rPr>
      </w:pPr>
      <w:r>
        <w:rPr>
          <w:noProof/>
          <w:lang w:val="en-US"/>
        </w:rPr>
        <w:drawing>
          <wp:inline distT="0" distB="0" distL="0" distR="0">
            <wp:extent cx="5731510" cy="3542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9577AC" w:rsidRDefault="00B94D54" w:rsidP="00B94D54">
      <w:pPr>
        <w:pStyle w:val="Heading3"/>
        <w:rPr>
          <w:lang w:val="en-US"/>
        </w:rPr>
      </w:pPr>
      <w:r>
        <w:rPr>
          <w:lang w:val="en-US"/>
        </w:rPr>
        <w:t>Web Dashboard</w:t>
      </w:r>
    </w:p>
    <w:p w:rsidR="00B94D54" w:rsidRDefault="00B94D54" w:rsidP="00B94D54">
      <w:pPr>
        <w:rPr>
          <w:lang w:val="en-US"/>
        </w:rPr>
      </w:pPr>
      <w:r>
        <w:rPr>
          <w:noProof/>
          <w:lang w:val="en-US"/>
        </w:rPr>
        <w:lastRenderedPageBreak/>
        <w:drawing>
          <wp:inline distT="0" distB="0" distL="0" distR="0">
            <wp:extent cx="6088380" cy="2753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DDVD.png"/>
                    <pic:cNvPicPr/>
                  </pic:nvPicPr>
                  <pic:blipFill>
                    <a:blip r:embed="rId32">
                      <a:extLst>
                        <a:ext uri="{28A0092B-C50C-407E-A947-70E740481C1C}">
                          <a14:useLocalDpi xmlns:a14="http://schemas.microsoft.com/office/drawing/2010/main" val="0"/>
                        </a:ext>
                      </a:extLst>
                    </a:blip>
                    <a:stretch>
                      <a:fillRect/>
                    </a:stretch>
                  </pic:blipFill>
                  <pic:spPr>
                    <a:xfrm>
                      <a:off x="0" y="0"/>
                      <a:ext cx="6091365" cy="2754814"/>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70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CDDVD_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rsidR="00B94D54" w:rsidRDefault="00B94D54" w:rsidP="00B94D54">
      <w:pPr>
        <w:rPr>
          <w:lang w:val="en-US"/>
        </w:rPr>
      </w:pPr>
      <w:r>
        <w:rPr>
          <w:noProof/>
          <w:lang w:val="en-US"/>
        </w:rPr>
        <w:drawing>
          <wp:inline distT="0" distB="0" distL="0" distR="0">
            <wp:extent cx="5731510" cy="2784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Desktop.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rsidR="00B94D54" w:rsidRDefault="00B94D54" w:rsidP="00B94D54">
      <w:pPr>
        <w:rPr>
          <w:lang w:val="en-US"/>
        </w:rPr>
      </w:pPr>
      <w:r>
        <w:rPr>
          <w:noProof/>
          <w:lang w:val="en-US"/>
        </w:rPr>
        <w:lastRenderedPageBreak/>
        <w:drawing>
          <wp:inline distT="0" distB="0" distL="0" distR="0">
            <wp:extent cx="5731510" cy="274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Desktop_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63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Mobile.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lastRenderedPageBreak/>
        <w:drawing>
          <wp:inline distT="0" distB="0" distL="0" distR="0">
            <wp:extent cx="5731510" cy="2703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Mobile_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rsidR="00B94D54" w:rsidRDefault="00B94D54" w:rsidP="00B94D54">
      <w:pPr>
        <w:rPr>
          <w:noProof/>
          <w:lang w:val="en-US"/>
        </w:rPr>
      </w:pPr>
    </w:p>
    <w:p w:rsidR="00B94D54" w:rsidRDefault="00B94D54" w:rsidP="00B94D54">
      <w:pPr>
        <w:rPr>
          <w:lang w:val="en-US"/>
        </w:rPr>
      </w:pPr>
      <w:r>
        <w:rPr>
          <w:noProof/>
          <w:lang w:val="en-US"/>
        </w:rPr>
        <w:drawing>
          <wp:inline distT="0" distB="0" distL="0" distR="0">
            <wp:extent cx="5731510" cy="27063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Pendrive_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B94D54" w:rsidRDefault="00B94D54" w:rsidP="00B94D54">
      <w:pPr>
        <w:rPr>
          <w:lang w:val="en-US"/>
        </w:rPr>
      </w:pPr>
      <w:r>
        <w:rPr>
          <w:noProof/>
          <w:lang w:val="en-US"/>
        </w:rPr>
        <w:drawing>
          <wp:inline distT="0" distB="0" distL="0" distR="0">
            <wp:extent cx="5731510" cy="25927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Pendriv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rsidR="00B94D54" w:rsidRDefault="00B94D54" w:rsidP="00B94D54">
      <w:pPr>
        <w:rPr>
          <w:lang w:val="en-US"/>
        </w:rPr>
      </w:pPr>
      <w:r>
        <w:rPr>
          <w:noProof/>
          <w:lang w:val="en-US"/>
        </w:rPr>
        <w:lastRenderedPageBreak/>
        <w:drawing>
          <wp:inline distT="0" distB="0" distL="0" distR="0">
            <wp:extent cx="5731510" cy="259143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SDcard.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rsidR="00B94D54" w:rsidRDefault="00B94D54" w:rsidP="00B94D54">
      <w:pPr>
        <w:rPr>
          <w:lang w:val="en-US"/>
        </w:rPr>
      </w:pPr>
    </w:p>
    <w:p w:rsidR="00B94D54" w:rsidRDefault="00B94D54" w:rsidP="00B94D54">
      <w:pPr>
        <w:rPr>
          <w:lang w:val="en-US"/>
        </w:rPr>
      </w:pPr>
      <w:r>
        <w:rPr>
          <w:noProof/>
          <w:lang w:val="en-US"/>
        </w:rPr>
        <w:drawing>
          <wp:inline distT="0" distB="0" distL="0" distR="0">
            <wp:extent cx="5731510" cy="269748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SDcard_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rsidR="00B94D54" w:rsidRDefault="00B94D54" w:rsidP="00B94D54">
      <w:pPr>
        <w:rPr>
          <w:lang w:val="en-US"/>
        </w:rPr>
      </w:pPr>
      <w:bookmarkStart w:id="33" w:name="_GoBack"/>
      <w:bookmarkEnd w:id="33"/>
    </w:p>
    <w:p w:rsidR="00B94D54" w:rsidRPr="00B94D54" w:rsidRDefault="00B94D54" w:rsidP="00B94D54">
      <w:pPr>
        <w:rPr>
          <w:lang w:val="en-US"/>
        </w:rPr>
      </w:pPr>
    </w:p>
    <w:p w:rsidR="00B4442A" w:rsidRDefault="00B4442A" w:rsidP="00472BB3">
      <w:pPr>
        <w:pStyle w:val="Heading2"/>
      </w:pPr>
      <w:bookmarkStart w:id="34" w:name="_Toc352080097"/>
      <w:r>
        <w:t>Test Cases (Unit Test Cases and System Test Cases)</w:t>
      </w:r>
      <w:bookmarkEnd w:id="34"/>
    </w:p>
    <w:p w:rsidR="00273EEE" w:rsidRDefault="00273EEE" w:rsidP="00273EEE">
      <w:pPr>
        <w:pStyle w:val="Heading3"/>
      </w:pPr>
      <w:bookmarkStart w:id="35" w:name="_Toc352080098"/>
      <w:r>
        <w:t>Unit Test Cases</w:t>
      </w:r>
      <w:bookmarkEnd w:id="3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1057"/>
        <w:gridCol w:w="990"/>
        <w:gridCol w:w="1170"/>
        <w:gridCol w:w="1175"/>
        <w:gridCol w:w="1170"/>
        <w:gridCol w:w="985"/>
        <w:gridCol w:w="1625"/>
        <w:gridCol w:w="1638"/>
      </w:tblGrid>
      <w:tr w:rsidR="00273EEE" w:rsidRPr="00593F32" w:rsidTr="005B03FE">
        <w:trPr>
          <w:trHeight w:val="930"/>
        </w:trPr>
        <w:tc>
          <w:tcPr>
            <w:tcW w:w="1008" w:type="dxa"/>
            <w:shd w:val="clear" w:color="auto" w:fill="C2E1F6" w:themeFill="text2" w:themeFillTint="33"/>
            <w:vAlign w:val="bottom"/>
          </w:tcPr>
          <w:p w:rsidR="00273EEE" w:rsidRPr="00791AA3" w:rsidRDefault="00273EEE" w:rsidP="005B03FE">
            <w:pPr>
              <w:rPr>
                <w:rFonts w:eastAsia="Times New Roman"/>
                <w:i/>
                <w:iCs/>
              </w:rPr>
            </w:pPr>
            <w:r w:rsidRPr="00791AA3">
              <w:rPr>
                <w:rFonts w:eastAsia="Times New Roman"/>
              </w:rPr>
              <w:t>Test Case Id</w:t>
            </w:r>
          </w:p>
        </w:tc>
        <w:tc>
          <w:tcPr>
            <w:tcW w:w="1057" w:type="dxa"/>
            <w:shd w:val="clear" w:color="auto" w:fill="C2E1F6" w:themeFill="text2" w:themeFillTint="33"/>
            <w:hideMark/>
          </w:tcPr>
          <w:p w:rsidR="00273EEE" w:rsidRPr="00593F32" w:rsidRDefault="00273EEE" w:rsidP="005B03FE">
            <w:r w:rsidRPr="00593F32">
              <w:t>Type</w:t>
            </w:r>
          </w:p>
        </w:tc>
        <w:tc>
          <w:tcPr>
            <w:tcW w:w="990" w:type="dxa"/>
            <w:shd w:val="clear" w:color="auto" w:fill="C2E1F6" w:themeFill="text2" w:themeFillTint="33"/>
            <w:hideMark/>
          </w:tcPr>
          <w:p w:rsidR="00273EEE" w:rsidRPr="00593F32" w:rsidRDefault="00273EEE" w:rsidP="005B03FE">
            <w:r w:rsidRPr="00593F32">
              <w:t>Github ID</w:t>
            </w:r>
          </w:p>
        </w:tc>
        <w:tc>
          <w:tcPr>
            <w:tcW w:w="1170" w:type="dxa"/>
            <w:shd w:val="clear" w:color="auto" w:fill="C2E1F6" w:themeFill="text2" w:themeFillTint="33"/>
            <w:hideMark/>
          </w:tcPr>
          <w:p w:rsidR="00273EEE" w:rsidRPr="00593F32" w:rsidRDefault="00273EEE" w:rsidP="005B03FE">
            <w:r w:rsidRPr="00593F32">
              <w:t>Subject</w:t>
            </w:r>
          </w:p>
        </w:tc>
        <w:tc>
          <w:tcPr>
            <w:tcW w:w="1175" w:type="dxa"/>
            <w:shd w:val="clear" w:color="auto" w:fill="C2E1F6" w:themeFill="text2" w:themeFillTint="33"/>
            <w:hideMark/>
          </w:tcPr>
          <w:p w:rsidR="00273EEE" w:rsidRPr="00593F32" w:rsidRDefault="00273EEE" w:rsidP="005B03FE">
            <w:r w:rsidRPr="00593F32">
              <w:t>Test Name</w:t>
            </w:r>
          </w:p>
        </w:tc>
        <w:tc>
          <w:tcPr>
            <w:tcW w:w="1170" w:type="dxa"/>
            <w:shd w:val="clear" w:color="auto" w:fill="C2E1F6" w:themeFill="text2" w:themeFillTint="33"/>
            <w:hideMark/>
          </w:tcPr>
          <w:p w:rsidR="00273EEE" w:rsidRPr="00593F32" w:rsidRDefault="00273EEE" w:rsidP="005B03FE">
            <w:r w:rsidRPr="00593F32">
              <w:t>Test Description</w:t>
            </w:r>
          </w:p>
        </w:tc>
        <w:tc>
          <w:tcPr>
            <w:tcW w:w="985" w:type="dxa"/>
            <w:shd w:val="clear" w:color="auto" w:fill="C2E1F6" w:themeFill="text2" w:themeFillTint="33"/>
            <w:hideMark/>
          </w:tcPr>
          <w:p w:rsidR="00273EEE" w:rsidRPr="00593F32" w:rsidRDefault="00273EEE" w:rsidP="005B03FE">
            <w:r w:rsidRPr="00593F32">
              <w:t>Step Name</w:t>
            </w:r>
          </w:p>
        </w:tc>
        <w:tc>
          <w:tcPr>
            <w:tcW w:w="1625" w:type="dxa"/>
            <w:shd w:val="clear" w:color="auto" w:fill="C2E1F6" w:themeFill="text2" w:themeFillTint="33"/>
            <w:hideMark/>
          </w:tcPr>
          <w:p w:rsidR="00273EEE" w:rsidRPr="00593F32" w:rsidRDefault="00273EEE" w:rsidP="005B03FE">
            <w:r w:rsidRPr="00593F32">
              <w:t>Description</w:t>
            </w:r>
          </w:p>
        </w:tc>
        <w:tc>
          <w:tcPr>
            <w:tcW w:w="1638" w:type="dxa"/>
            <w:shd w:val="clear" w:color="auto" w:fill="C2E1F6" w:themeFill="text2" w:themeFillTint="33"/>
            <w:hideMark/>
          </w:tcPr>
          <w:p w:rsidR="00273EEE" w:rsidRPr="00593F32" w:rsidRDefault="00273EEE" w:rsidP="005B03FE">
            <w:r w:rsidRPr="00593F32">
              <w:t>Expected Result</w:t>
            </w:r>
          </w:p>
        </w:tc>
      </w:tr>
      <w:tr w:rsidR="00273EEE" w:rsidRPr="00593F32" w:rsidTr="005B03FE">
        <w:trPr>
          <w:trHeight w:val="1125"/>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-001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Login for </w:t>
            </w:r>
            <w:r w:rsidRPr="00046FB5">
              <w:rPr>
                <w:rFonts w:ascii="Times New Roman" w:eastAsia="Times New Roman" w:hAnsi="Times New Roman" w:cs="Times New Roman"/>
                <w:b/>
                <w:sz w:val="24"/>
                <w:lang w:val="en-GB"/>
              </w:rPr>
              <w:t>FMS</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Id and Password of user is valid.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Id and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3225"/>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-002</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Id and valid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-003</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Wrong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insert Valid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-006</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Id fields. And Click on </w:t>
            </w:r>
            <w:r w:rsidRPr="001F0CC3">
              <w:rPr>
                <w:rFonts w:ascii="Times New Roman" w:eastAsia="Times New Roman" w:hAnsi="Times New Roman" w:cs="Times New Roman"/>
                <w:sz w:val="24"/>
                <w:lang w:val="en-GB"/>
              </w:rPr>
              <w:lastRenderedPageBreak/>
              <w:t>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-007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User Id and insert invalid Password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-008</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Nothing in Password and insert invalid User Id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Login.</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-009</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valid User Id and Password.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p>
        </w:tc>
      </w:tr>
      <w:tr w:rsidR="00273EEE" w:rsidRPr="00593F32" w:rsidTr="005B03FE">
        <w:trPr>
          <w:trHeight w:val="132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User.</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273EEE" w:rsidRPr="00593F32" w:rsidTr="005B03FE">
        <w:trPr>
          <w:trHeight w:val="264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-012</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existing new User Id, Password, Retype Same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-013</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Different password and Hints.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Retype Same password and enter nothing in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new User Id, Password, Hints and nothing in Retype password field.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-016</w:t>
            </w:r>
          </w:p>
        </w:tc>
        <w:tc>
          <w:tcPr>
            <w:tcW w:w="1057" w:type="dxa"/>
            <w:hideMark/>
          </w:tcPr>
          <w:p w:rsidR="00273EEE" w:rsidRPr="001F0CC3" w:rsidRDefault="00273EEE" w:rsidP="005B03FE">
            <w:pPr>
              <w:rPr>
                <w:rFonts w:ascii="Times New Roman" w:eastAsia="Times New Roman" w:hAnsi="Times New Roman" w:cs="Times New Roman"/>
                <w:sz w:val="24"/>
                <w:lang w:val="en-GB"/>
              </w:rPr>
            </w:pPr>
          </w:p>
          <w:p w:rsidR="00273EEE" w:rsidRPr="001F0CC3" w:rsidRDefault="00273EEE" w:rsidP="005B03FE">
            <w:pPr>
              <w:rPr>
                <w:rFonts w:ascii="Times New Roman" w:eastAsia="Times New Roman" w:hAnsi="Times New Roman" w:cs="Times New Roman"/>
                <w:sz w:val="24"/>
                <w:lang w:val="en-GB"/>
              </w:rPr>
            </w:pPr>
          </w:p>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nothing new User Id, Password, Retype password and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will display error message. And Failed to Registration.</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-017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62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Enter Proper new User Id, Password, Retype Same password and Hints Fields.  And Click on Login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Registration is done and this area is closed and come to login area.</w:t>
            </w:r>
          </w:p>
        </w:tc>
      </w:tr>
      <w:tr w:rsidR="00273EEE" w:rsidRPr="00593F32" w:rsidTr="005B03FE">
        <w:trPr>
          <w:trHeight w:val="1320"/>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-018</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addition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whether different types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can be added or not.</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desktop application, in Windows OS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gets added, corresponding notification is displayed. </w:t>
            </w:r>
          </w:p>
        </w:tc>
      </w:tr>
      <w:tr w:rsidR="00273EEE" w:rsidRPr="00593F32" w:rsidTr="005B03FE">
        <w:trPr>
          <w:trHeight w:val="3432"/>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-019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desktop application, in Linux OS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corresponding notification is displayed.</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 Android mobile phone and click on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corresponding notification is displayed.</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-021</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OS web browser using the app’s website URL and click on add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t>
            </w:r>
            <w:r>
              <w:rPr>
                <w:rFonts w:ascii="Times New Roman" w:eastAsia="Times New Roman" w:hAnsi="Times New Roman" w:cs="Times New Roman"/>
                <w:sz w:val="24"/>
                <w:lang w:val="en-GB"/>
              </w:rPr>
              <w:lastRenderedPageBreak/>
              <w:t>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-022</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Android web browser and try to add a new phone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-023</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OS web browser using the app’s website URL and click on add button.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r>
              <w:rPr>
                <w:rFonts w:ascii="Times New Roman" w:eastAsia="Times New Roman" w:hAnsi="Times New Roman" w:cs="Times New Roman"/>
                <w:sz w:val="24"/>
                <w:lang w:val="en-GB"/>
              </w:rPr>
              <w:t xml:space="preserve"> You can not perform that action from a web browser. Please login from an Android phone app, Windows/Linux desktop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-024</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Loogin from a web brwser other than the Android, Linux, Windows OS and try to add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error message, the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can not be added from the web browser.</w:t>
            </w:r>
            <w:r w:rsidRPr="001F0CC3">
              <w:rPr>
                <w:rFonts w:ascii="Times New Roman" w:eastAsia="Times New Roman" w:hAnsi="Times New Roman" w:cs="Times New Roman"/>
                <w:sz w:val="24"/>
                <w:lang w:val="en-GB"/>
              </w:rPr>
              <w:t xml:space="preserve"> </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-025</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fetching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that has been added.</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are being displayed or not.</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Android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-026</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Windows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-027</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Linux app of file manager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584"/>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-028</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the file manager website from any web browser in the world and click on show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all the pre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-029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successful synchronization of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file structure.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w:t>
            </w:r>
            <w:r>
              <w:rPr>
                <w:rFonts w:ascii="Times New Roman" w:eastAsia="Times New Roman" w:hAnsi="Times New Roman" w:cs="Times New Roman"/>
                <w:sz w:val="24"/>
                <w:lang w:val="en-GB"/>
              </w:rPr>
              <w:t>whether a user can successfully synchronize a particular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ice’s file structure or not.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Android OS app, go to the synchronization option and 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has been synchronized successfully.</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Windows OS app, go to the synchronization option and 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has been synchronized successfully.</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-031</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Login to Linux OS app, go to the synchronization option and </w:t>
            </w:r>
            <w:r>
              <w:rPr>
                <w:rFonts w:ascii="Times New Roman" w:eastAsia="Times New Roman" w:hAnsi="Times New Roman" w:cs="Times New Roman"/>
                <w:sz w:val="24"/>
                <w:lang w:val="en-GB"/>
              </w:rPr>
              <w:lastRenderedPageBreak/>
              <w:t>sync current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Displays message,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has been synchronized </w:t>
            </w:r>
            <w:r>
              <w:rPr>
                <w:rFonts w:ascii="Times New Roman" w:eastAsia="Times New Roman" w:hAnsi="Times New Roman" w:cs="Times New Roman"/>
                <w:sz w:val="24"/>
                <w:lang w:val="en-GB"/>
              </w:rPr>
              <w:lastRenderedPageBreak/>
              <w:t>successfully.</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-032</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Web browser and try to sync.</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sync option is there as that feature is not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for web </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ersion.</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-033</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Check </w:t>
            </w:r>
            <w:proofErr w:type="gramStart"/>
            <w:r>
              <w:rPr>
                <w:rFonts w:ascii="Times New Roman" w:eastAsia="Times New Roman" w:hAnsi="Times New Roman" w:cs="Times New Roman"/>
                <w:sz w:val="24"/>
                <w:lang w:val="en-GB"/>
              </w:rPr>
              <w:t>each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file structure information</w:t>
            </w:r>
            <w:proofErr w:type="gramEnd"/>
            <w:r>
              <w:rPr>
                <w:rFonts w:ascii="Times New Roman" w:eastAsia="Times New Roman" w:hAnsi="Times New Roman" w:cs="Times New Roman"/>
                <w:sz w:val="24"/>
                <w:lang w:val="en-GB"/>
              </w:rPr>
              <w:t xml:space="preserve"> is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or not. </w:t>
            </w:r>
            <w:r w:rsidRPr="001F0CC3">
              <w:rPr>
                <w:rFonts w:ascii="Times New Roman" w:eastAsia="Times New Roman" w:hAnsi="Times New Roman" w:cs="Times New Roman"/>
                <w:sz w:val="24"/>
                <w:lang w:val="en-GB"/>
              </w:rPr>
              <w:t xml:space="preserv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w:t>
            </w:r>
            <w:proofErr w:type="gramStart"/>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 xml:space="preserve"> each</w:t>
            </w:r>
            <w:proofErr w:type="gramEnd"/>
            <w:r>
              <w:rPr>
                <w:rFonts w:ascii="Times New Roman" w:eastAsia="Times New Roman" w:hAnsi="Times New Roman" w:cs="Times New Roman"/>
                <w:sz w:val="24"/>
                <w:lang w:val="en-GB"/>
              </w:rPr>
              <w:t xml:space="preserve">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file structure information is a</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ailable or not. </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Android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-034</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Windows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-035</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Linux app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-036</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from any web browser and see all de</w:t>
            </w:r>
            <w:r w:rsidRPr="001F0CC3">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info from there.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 the file structure of all added machines.</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-037</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the right file structure is showing or not from an application.</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Shows exactly same file structure that is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in the de</w:t>
            </w:r>
            <w:r>
              <w:t xml:space="preserve">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storage.</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-038</w:t>
            </w:r>
          </w:p>
        </w:tc>
        <w:tc>
          <w:tcPr>
            <w:tcW w:w="1057" w:type="dxa"/>
            <w:hideMark/>
          </w:tcPr>
          <w:p w:rsidR="00273EEE" w:rsidRPr="001F0CC3" w:rsidRDefault="00273EEE" w:rsidP="005B03FE">
            <w:pPr>
              <w:rPr>
                <w:rFonts w:ascii="Times New Roman" w:eastAsia="Times New Roman" w:hAnsi="Times New Roman" w:cs="Times New Roman"/>
                <w:sz w:val="24"/>
                <w:lang w:val="en-GB"/>
              </w:rPr>
            </w:pPr>
          </w:p>
        </w:tc>
        <w:tc>
          <w:tcPr>
            <w:tcW w:w="990" w:type="dxa"/>
            <w:noWrap/>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1175"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the right file structure is showing or not from a web browser.</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Shows exactly same file structure that is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in the de</w:t>
            </w:r>
            <w:r>
              <w:t xml:space="preserve"> </w:t>
            </w:r>
            <w:r w:rsidRPr="00D26BEA">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storage.</w:t>
            </w:r>
          </w:p>
        </w:tc>
      </w:tr>
      <w:tr w:rsidR="00273EEE" w:rsidRPr="00593F32" w:rsidTr="005B03FE">
        <w:trPr>
          <w:trHeight w:val="1848"/>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-039</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990" w:type="dxa"/>
            <w:noWrap/>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successful deleting of a de</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w:t>
            </w:r>
            <w:r w:rsidRPr="001F0CC3">
              <w:rPr>
                <w:rFonts w:ascii="Times New Roman" w:eastAsia="Times New Roman" w:hAnsi="Times New Roman" w:cs="Times New Roman"/>
                <w:sz w:val="24"/>
                <w:lang w:val="en-GB"/>
              </w:rPr>
              <w:t xml:space="preserv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w:t>
            </w:r>
            <w:r>
              <w:rPr>
                <w:rFonts w:ascii="Times New Roman" w:eastAsia="Times New Roman" w:hAnsi="Times New Roman" w:cs="Times New Roman"/>
                <w:sz w:val="24"/>
                <w:lang w:val="en-GB"/>
              </w:rPr>
              <w:t>remo</w:t>
            </w:r>
            <w:r>
              <w:t xml:space="preserve"> </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t xml:space="preserve"> </w:t>
            </w:r>
            <w:r w:rsidRPr="00B135F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from the list or not</w:t>
            </w:r>
            <w:r w:rsidRPr="001F0CC3">
              <w:rPr>
                <w:rFonts w:ascii="Times New Roman" w:eastAsia="Times New Roman" w:hAnsi="Times New Roman" w:cs="Times New Roman"/>
                <w:sz w:val="24"/>
                <w:lang w:val="en-GB"/>
              </w:rPr>
              <w:t xml:space="preserve">.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to an application and try to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gets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ed and that is not </w:t>
            </w:r>
            <w:r>
              <w:t xml:space="preserve"> </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anywhere in the app.</w:t>
            </w:r>
          </w:p>
        </w:tc>
      </w:tr>
      <w:tr w:rsidR="00273EEE" w:rsidRPr="00593F32" w:rsidTr="005B03FE">
        <w:trPr>
          <w:trHeight w:val="1056"/>
        </w:trPr>
        <w:tc>
          <w:tcPr>
            <w:tcW w:w="1008"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-040</w:t>
            </w:r>
          </w:p>
        </w:tc>
        <w:tc>
          <w:tcPr>
            <w:tcW w:w="1057"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985"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625"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Login through a browser and try to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e a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38"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info gets remo</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ed and that is not </w:t>
            </w:r>
            <w:r>
              <w:t xml:space="preserve"> </w:t>
            </w:r>
            <w:r w:rsidRPr="00B52B07">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isible anywhere in the app.</w:t>
            </w:r>
          </w:p>
        </w:tc>
      </w:tr>
    </w:tbl>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Default="00273EEE" w:rsidP="00273EEE"/>
    <w:p w:rsidR="00273EEE" w:rsidRPr="00864A47" w:rsidRDefault="00273EEE" w:rsidP="00273EEE">
      <w:pPr>
        <w:pStyle w:val="Heading3"/>
      </w:pPr>
      <w:bookmarkStart w:id="36" w:name="_Toc352080099"/>
      <w:r>
        <w:t>System Test Cases</w:t>
      </w:r>
      <w:bookmarkEnd w:id="36"/>
    </w:p>
    <w:p w:rsidR="00273EEE" w:rsidRDefault="00273EEE" w:rsidP="00273EEE"/>
    <w:tbl>
      <w:tblPr>
        <w:tblStyle w:val="TableGrid"/>
        <w:tblW w:w="10800" w:type="dxa"/>
        <w:tblInd w:w="-792" w:type="dxa"/>
        <w:tblLayout w:type="fixed"/>
        <w:tblLook w:val="04A0" w:firstRow="1" w:lastRow="0" w:firstColumn="1" w:lastColumn="0" w:noHBand="0" w:noVBand="1"/>
      </w:tblPr>
      <w:tblGrid>
        <w:gridCol w:w="990"/>
        <w:gridCol w:w="1080"/>
        <w:gridCol w:w="720"/>
        <w:gridCol w:w="1260"/>
        <w:gridCol w:w="1350"/>
        <w:gridCol w:w="1170"/>
        <w:gridCol w:w="720"/>
        <w:gridCol w:w="1890"/>
        <w:gridCol w:w="1620"/>
      </w:tblGrid>
      <w:tr w:rsidR="00273EEE" w:rsidRPr="00593F32" w:rsidTr="00273EEE">
        <w:trPr>
          <w:trHeight w:val="930"/>
        </w:trPr>
        <w:tc>
          <w:tcPr>
            <w:tcW w:w="990" w:type="dxa"/>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41</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w:t>
            </w:r>
            <w:r w:rsidRPr="001F0CC3">
              <w:rPr>
                <w:rFonts w:ascii="Times New Roman" w:eastAsia="Times New Roman" w:hAnsi="Times New Roman" w:cs="Times New Roman"/>
                <w:sz w:val="24"/>
                <w:lang w:val="en-GB"/>
              </w:rPr>
              <w:lastRenderedPageBreak/>
              <w:t>6043cf640cf1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can’t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42</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43</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User.</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44</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invalid information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failed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can’t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45</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valid information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Successfully done to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xml:space="preserve">. </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46</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newly created valid User id and password from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w:t>
            </w:r>
          </w:p>
        </w:tc>
        <w:tc>
          <w:tcPr>
            <w:tcW w:w="16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by new User Id And password </w:t>
            </w: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 And can able to use the feature.</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lastRenderedPageBreak/>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47</w:t>
            </w:r>
          </w:p>
        </w:tc>
        <w:tc>
          <w:tcPr>
            <w:tcW w:w="108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26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FMS</w:t>
            </w:r>
            <w:r w:rsidRPr="001F0CC3">
              <w:rPr>
                <w:rFonts w:ascii="Times New Roman" w:eastAsia="Times New Roman" w:hAnsi="Times New Roman" w:cs="Times New Roman"/>
                <w:sz w:val="24"/>
                <w:lang w:val="en-GB"/>
              </w:rPr>
              <w:t>\code</w:t>
            </w:r>
          </w:p>
        </w:tc>
        <w:tc>
          <w:tcPr>
            <w:tcW w:w="135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addition of a new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 </w:t>
            </w:r>
          </w:p>
        </w:tc>
        <w:tc>
          <w:tcPr>
            <w:tcW w:w="117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a machine can be added or not.</w:t>
            </w:r>
            <w:r w:rsidRPr="001F0CC3">
              <w:rPr>
                <w:rFonts w:ascii="Times New Roman" w:eastAsia="Times New Roman" w:hAnsi="Times New Roman" w:cs="Times New Roman"/>
                <w:sz w:val="24"/>
                <w:lang w:val="en-GB"/>
              </w:rPr>
              <w:t xml:space="preserve"> </w:t>
            </w: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an Android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48</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Windows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49</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Windows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gets added and it can be seen in the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ices tab along with all information.</w:t>
            </w:r>
          </w:p>
        </w:tc>
      </w:tr>
      <w:tr w:rsidR="00273EEE" w:rsidRPr="00593F32" w:rsidTr="00273EEE">
        <w:trPr>
          <w:trHeight w:val="1125"/>
        </w:trPr>
        <w:tc>
          <w:tcPr>
            <w:tcW w:w="990" w:type="dxa"/>
          </w:tcPr>
          <w:p w:rsidR="00273EEE" w:rsidRPr="001F0CC3" w:rsidRDefault="00273EEE" w:rsidP="005B03FE">
            <w:pPr>
              <w:rPr>
                <w:rFonts w:ascii="Times New Roman" w:eastAsia="Times New Roman" w:hAnsi="Times New Roman" w:cs="Times New Roman"/>
                <w:sz w:val="24"/>
                <w:lang w:val="en-GB"/>
              </w:rPr>
            </w:pPr>
            <w:r w:rsidRPr="00046FB5">
              <w:rPr>
                <w:rFonts w:ascii="Times New Roman" w:eastAsia="Times New Roman" w:hAnsi="Times New Roman" w:cs="Times New Roman"/>
                <w:b/>
                <w:sz w:val="24"/>
                <w:lang w:val="en-GB"/>
              </w:rPr>
              <w:t>FMS</w:t>
            </w:r>
            <w:r w:rsidRPr="001F0CC3">
              <w:rPr>
                <w:rFonts w:ascii="Times New Roman" w:eastAsia="Times New Roman" w:hAnsi="Times New Roman" w:cs="Times New Roman"/>
                <w:sz w:val="24"/>
                <w:lang w:val="en-GB"/>
              </w:rPr>
              <w:t>-0</w:t>
            </w:r>
            <w:r>
              <w:rPr>
                <w:rFonts w:ascii="Times New Roman" w:eastAsia="Times New Roman" w:hAnsi="Times New Roman" w:cs="Times New Roman"/>
                <w:sz w:val="24"/>
                <w:lang w:val="en-GB"/>
              </w:rPr>
              <w:t>50</w:t>
            </w:r>
          </w:p>
        </w:tc>
        <w:tc>
          <w:tcPr>
            <w:tcW w:w="108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p>
        </w:tc>
        <w:tc>
          <w:tcPr>
            <w:tcW w:w="1260" w:type="dxa"/>
            <w:hideMark/>
          </w:tcPr>
          <w:p w:rsidR="00273EEE" w:rsidRPr="001F0CC3" w:rsidRDefault="00273EEE" w:rsidP="005B03FE">
            <w:pPr>
              <w:rPr>
                <w:rFonts w:ascii="Times New Roman" w:eastAsia="Times New Roman" w:hAnsi="Times New Roman" w:cs="Times New Roman"/>
                <w:sz w:val="24"/>
                <w:lang w:val="en-GB"/>
              </w:rPr>
            </w:pPr>
          </w:p>
        </w:tc>
        <w:tc>
          <w:tcPr>
            <w:tcW w:w="1350" w:type="dxa"/>
            <w:hideMark/>
          </w:tcPr>
          <w:p w:rsidR="00273EEE" w:rsidRPr="001F0CC3" w:rsidRDefault="00273EEE" w:rsidP="005B03FE">
            <w:pPr>
              <w:rPr>
                <w:rFonts w:ascii="Times New Roman" w:eastAsia="Times New Roman" w:hAnsi="Times New Roman" w:cs="Times New Roman"/>
                <w:sz w:val="24"/>
                <w:lang w:val="en-GB"/>
              </w:rPr>
            </w:pPr>
          </w:p>
        </w:tc>
        <w:tc>
          <w:tcPr>
            <w:tcW w:w="1170" w:type="dxa"/>
            <w:hideMark/>
          </w:tcPr>
          <w:p w:rsidR="00273EEE" w:rsidRPr="001F0CC3" w:rsidRDefault="00273EEE" w:rsidP="005B03FE">
            <w:pPr>
              <w:rPr>
                <w:rFonts w:ascii="Times New Roman" w:eastAsia="Times New Roman" w:hAnsi="Times New Roman" w:cs="Times New Roman"/>
                <w:sz w:val="24"/>
                <w:lang w:val="en-GB"/>
              </w:rPr>
            </w:pPr>
          </w:p>
        </w:tc>
        <w:tc>
          <w:tcPr>
            <w:tcW w:w="720" w:type="dxa"/>
            <w:hideMark/>
          </w:tcPr>
          <w:p w:rsidR="00273EEE" w:rsidRPr="001F0CC3" w:rsidRDefault="00273EEE" w:rsidP="005B03FE">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Add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by logging in from a web browser.</w:t>
            </w:r>
          </w:p>
        </w:tc>
        <w:tc>
          <w:tcPr>
            <w:tcW w:w="1620" w:type="dxa"/>
            <w:hideMark/>
          </w:tcPr>
          <w:p w:rsidR="00273EEE" w:rsidRPr="001F0CC3" w:rsidRDefault="00273EEE" w:rsidP="005B03FE">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that a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ice can not be added from a web browser. It shows pre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iously added de</w:t>
            </w:r>
            <w:r w:rsidRPr="00531029">
              <w:rPr>
                <w:rFonts w:ascii="Times New Roman" w:eastAsia="Times New Roman" w:hAnsi="Times New Roman" w:cs="Times New Roman"/>
                <w:sz w:val="24"/>
                <w:lang w:val="en-GB"/>
              </w:rPr>
              <w:t>v</w:t>
            </w:r>
            <w:r>
              <w:rPr>
                <w:rFonts w:ascii="Times New Roman" w:eastAsia="Times New Roman" w:hAnsi="Times New Roman" w:cs="Times New Roman"/>
                <w:sz w:val="24"/>
                <w:lang w:val="en-GB"/>
              </w:rPr>
              <w:t xml:space="preserve">ices. </w:t>
            </w:r>
          </w:p>
        </w:tc>
      </w:tr>
    </w:tbl>
    <w:p w:rsidR="00273EEE" w:rsidRDefault="00273EEE" w:rsidP="00273EEE"/>
    <w:p w:rsidR="00273EEE" w:rsidRPr="00273EEE" w:rsidRDefault="00273EEE" w:rsidP="00273EEE"/>
    <w:p w:rsidR="00B4442A" w:rsidRDefault="00B4442A" w:rsidP="00472BB3">
      <w:pPr>
        <w:pStyle w:val="Heading1"/>
      </w:pPr>
      <w:bookmarkStart w:id="37" w:name="_Toc352080100"/>
      <w:r>
        <w:t>Coding</w:t>
      </w:r>
      <w:bookmarkEnd w:id="37"/>
    </w:p>
    <w:p w:rsidR="00B4442A" w:rsidRDefault="00B4442A" w:rsidP="00472BB3">
      <w:pPr>
        <w:pStyle w:val="Heading2"/>
        <w:rPr>
          <w:lang w:val="en-US"/>
        </w:rPr>
      </w:pPr>
      <w:bookmarkStart w:id="38" w:name="_Toc352080101"/>
      <w:r>
        <w:t>Complete Project Coding</w:t>
      </w:r>
      <w:bookmarkEnd w:id="38"/>
    </w:p>
    <w:p w:rsidR="00890FE3" w:rsidRDefault="00046FB5" w:rsidP="00890FE3">
      <w:pPr>
        <w:pStyle w:val="Heading3"/>
        <w:rPr>
          <w:lang w:val="en-US"/>
        </w:rPr>
      </w:pPr>
      <w:bookmarkStart w:id="39" w:name="_Toc352080102"/>
      <w:r w:rsidRPr="00046FB5">
        <w:rPr>
          <w:lang w:val="en-US"/>
        </w:rPr>
        <w:t>FMS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046FB5">
        <w:rPr>
          <w:lang w:val="en-US"/>
        </w:rPr>
        <w:t>FMS</w:t>
      </w:r>
      <w:r w:rsidR="003A6948" w:rsidRPr="00890FE3">
        <w:rPr>
          <w:lang w:val="en-US"/>
        </w:rPr>
        <w:t>GUI</w:t>
      </w:r>
      <w:bookmarkEnd w:id="39"/>
    </w:p>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046FB5" w:rsidRPr="00046FB5">
              <w:rPr>
                <w:rFonts w:ascii="Consolas" w:hAnsi="Consolas" w:cs="Consolas"/>
                <w:b/>
                <w:color w:val="0000FF"/>
                <w:sz w:val="19"/>
                <w:szCs w:val="19"/>
              </w:rPr>
              <w:t>FMS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046FB5" w:rsidRPr="00046FB5">
              <w:rPr>
                <w:rFonts w:ascii="Consolas" w:hAnsi="Consolas" w:cs="Consolas"/>
                <w:b/>
                <w:color w:val="0000FF"/>
                <w:sz w:val="19"/>
                <w:szCs w:val="19"/>
              </w:rPr>
              <w:t>FMS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40" w:name="_Toc352080103"/>
      <w:r>
        <w:rPr>
          <w:lang w:val="en-US"/>
        </w:rPr>
        <w:t xml:space="preserve">GUI </w:t>
      </w:r>
      <w:proofErr w:type="gramStart"/>
      <w:r>
        <w:rPr>
          <w:lang w:val="en-US"/>
        </w:rPr>
        <w:t>Style :</w:t>
      </w:r>
      <w:proofErr w:type="gramEnd"/>
      <w:r>
        <w:rPr>
          <w:lang w:val="en-US"/>
        </w:rPr>
        <w:t xml:space="preserve"> </w:t>
      </w:r>
      <w:r w:rsidR="00046FB5" w:rsidRPr="00046FB5">
        <w:rPr>
          <w:lang w:val="en-US"/>
        </w:rPr>
        <w:t>FMS</w:t>
      </w:r>
      <w:r w:rsidRPr="003A6948">
        <w:rPr>
          <w:lang w:val="en-US"/>
        </w:rPr>
        <w:t>Styles</w:t>
      </w:r>
      <w:bookmarkEnd w:id="40"/>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41" w:name="_Toc352080104"/>
      <w:r>
        <w:rPr>
          <w:lang w:val="en-US"/>
        </w:rPr>
        <w:t>C# coding</w:t>
      </w:r>
      <w:bookmarkEnd w:id="41"/>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046FB5" w:rsidRPr="00046FB5">
              <w:rPr>
                <w:rFonts w:ascii="Consolas" w:hAnsi="Consolas" w:cs="Consolas"/>
                <w:b/>
                <w:color w:val="008000"/>
                <w:sz w:val="19"/>
                <w:szCs w:val="19"/>
              </w:rPr>
              <w:t>FMS</w:t>
            </w:r>
            <w:r>
              <w:rPr>
                <w:rFonts w:ascii="Consolas" w:hAnsi="Consolas" w:cs="Consolas"/>
                <w:color w:val="008000"/>
                <w:sz w:val="19"/>
                <w:szCs w:val="19"/>
              </w:rPr>
              <w:t xml:space="preserve">GUI.ErrorMessage ErrorMessageObj = new </w:t>
            </w:r>
            <w:r w:rsidR="00046FB5" w:rsidRPr="00046FB5">
              <w:rPr>
                <w:rFonts w:ascii="Consolas" w:hAnsi="Consolas" w:cs="Consolas"/>
                <w:b/>
                <w:color w:val="008000"/>
                <w:sz w:val="19"/>
                <w:szCs w:val="19"/>
              </w:rPr>
              <w:t>FMS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UserIDTB.Text.Equals(</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046FB5" w:rsidRPr="00046FB5">
              <w:rPr>
                <w:rFonts w:ascii="Consolas" w:hAnsi="Consolas" w:cs="Consolas"/>
                <w:b/>
                <w:sz w:val="19"/>
                <w:szCs w:val="19"/>
              </w:rPr>
              <w:t>FMS</w:t>
            </w:r>
            <w:r>
              <w:rPr>
                <w:rFonts w:ascii="Consolas" w:hAnsi="Consolas" w:cs="Consolas"/>
                <w:sz w:val="19"/>
                <w:szCs w:val="19"/>
              </w:rPr>
              <w:t>passPB.Password.Equals(</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046FB5" w:rsidRPr="00046FB5">
              <w:rPr>
                <w:rFonts w:ascii="Consolas" w:hAnsi="Consolas" w:cs="Consolas"/>
                <w:b/>
                <w:sz w:val="19"/>
                <w:szCs w:val="19"/>
              </w:rPr>
              <w:t>FMS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046FB5" w:rsidRPr="00046FB5">
              <w:rPr>
                <w:rFonts w:ascii="Consolas" w:hAnsi="Consolas" w:cs="Consolas"/>
                <w:b/>
                <w:color w:val="008000"/>
                <w:sz w:val="19"/>
                <w:szCs w:val="19"/>
              </w:rPr>
              <w:t>FMS</w:t>
            </w:r>
            <w:r>
              <w:rPr>
                <w:rFonts w:ascii="Consolas" w:hAnsi="Consolas" w:cs="Consolas"/>
                <w:color w:val="008000"/>
                <w:sz w:val="19"/>
                <w:szCs w:val="19"/>
              </w:rPr>
              <w:t xml:space="preserve">GUI.ErrorMessage ErrorMessageObj = new </w:t>
            </w:r>
            <w:r w:rsidR="00046FB5" w:rsidRPr="00046FB5">
              <w:rPr>
                <w:rFonts w:ascii="Consolas" w:hAnsi="Consolas" w:cs="Consolas"/>
                <w:b/>
                <w:color w:val="008000"/>
                <w:sz w:val="19"/>
                <w:szCs w:val="19"/>
              </w:rPr>
              <w:t>FMS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046FB5" w:rsidRPr="00046FB5">
              <w:rPr>
                <w:rFonts w:ascii="Consolas" w:hAnsi="Consolas" w:cs="Consolas"/>
                <w:b/>
                <w:sz w:val="19"/>
                <w:szCs w:val="19"/>
              </w:rPr>
              <w:t>FMS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NewPassPB.Password.Equals(</w:t>
            </w:r>
            <w:r w:rsidR="00046FB5" w:rsidRPr="00046FB5">
              <w:rPr>
                <w:rFonts w:ascii="Consolas" w:hAnsi="Consolas" w:cs="Consolas"/>
                <w:b/>
                <w:sz w:val="19"/>
                <w:szCs w:val="19"/>
              </w:rPr>
              <w:t>FMS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046FB5" w:rsidRPr="00046FB5">
              <w:rPr>
                <w:rFonts w:ascii="Consolas" w:hAnsi="Consolas" w:cs="Consolas"/>
                <w:b/>
                <w:sz w:val="19"/>
                <w:szCs w:val="19"/>
              </w:rPr>
              <w:t>FMS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046FB5" w:rsidRPr="00046FB5">
              <w:rPr>
                <w:rFonts w:ascii="Consolas" w:hAnsi="Consolas" w:cs="Consolas"/>
                <w:b/>
                <w:sz w:val="19"/>
                <w:szCs w:val="19"/>
              </w:rPr>
              <w:t>FMS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046FB5" w:rsidRPr="00046FB5">
              <w:rPr>
                <w:rFonts w:ascii="Consolas" w:hAnsi="Consolas" w:cs="Consolas"/>
                <w:b/>
                <w:sz w:val="19"/>
                <w:szCs w:val="19"/>
              </w:rPr>
              <w:t>FMS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The user has taken action, either allowed/denied or cancelled the </w:t>
            </w:r>
            <w:r>
              <w:rPr>
                <w:rFonts w:ascii="Consolas" w:hAnsi="Consolas" w:cs="Consolas"/>
                <w:color w:val="008000"/>
                <w:sz w:val="19"/>
                <w:szCs w:val="19"/>
              </w:rPr>
              <w:lastRenderedPageBreak/>
              <w:t>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since this is an async callback, make sure to be on the right </w:t>
            </w:r>
            <w:r w:rsidRPr="005C390D">
              <w:rPr>
                <w:rFonts w:ascii="Consolas" w:hAnsi="Consolas" w:cs="Consolas"/>
                <w:color w:val="008000"/>
                <w:sz w:val="19"/>
                <w:szCs w:val="19"/>
              </w:rPr>
              <w:lastRenderedPageBreak/>
              <w:t>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42" w:name="_Toc352080105"/>
      <w:r>
        <w:rPr>
          <w:lang w:val="en-US"/>
        </w:rPr>
        <w:t xml:space="preserve">Datbase </w:t>
      </w:r>
      <w:proofErr w:type="gramStart"/>
      <w:r>
        <w:rPr>
          <w:lang w:val="en-US"/>
        </w:rPr>
        <w:t>Classes :</w:t>
      </w:r>
      <w:proofErr w:type="gramEnd"/>
      <w:r>
        <w:rPr>
          <w:lang w:val="en-US"/>
        </w:rPr>
        <w:t xml:space="preserve"> </w:t>
      </w:r>
      <w:r w:rsidR="00046FB5" w:rsidRPr="00046FB5">
        <w:rPr>
          <w:lang w:val="en-US"/>
        </w:rPr>
        <w:t>FMS</w:t>
      </w:r>
      <w:r w:rsidRPr="003A6948">
        <w:rPr>
          <w:lang w:val="en-US"/>
        </w:rPr>
        <w:t>Data</w:t>
      </w:r>
      <w:bookmarkEnd w:id="42"/>
    </w:p>
    <w:p w:rsidR="00F064CE" w:rsidRPr="00186ACF"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177396" w:rsidRDefault="00F064CE" w:rsidP="0048108B">
            <w:pPr>
              <w:rPr>
                <w:b/>
              </w:rPr>
            </w:pPr>
            <w:r>
              <w:rPr>
                <w:rFonts w:ascii="Consolas" w:hAnsi="Consolas" w:cs="Consolas"/>
                <w:color w:val="2B91AF"/>
                <w:sz w:val="19"/>
                <w:szCs w:val="19"/>
              </w:rPr>
              <w:t>UserInfo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StorageDeviceInfo</w:t>
            </w:r>
            <w:r>
              <w:rPr>
                <w:rFonts w:ascii="Consolas" w:hAnsi="Consolas" w:cs="Consolas"/>
                <w:sz w:val="19"/>
                <w:szCs w:val="19"/>
              </w:rPr>
              <w:t xml:space="preserve">&gt; deviceOwned;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tabs>
                <w:tab w:val="left" w:pos="3888"/>
              </w:tabs>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FileBackupInfo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FileBackupInfo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backupId;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backupDate;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HostAppDeviceInfo</w:t>
            </w:r>
            <w:r>
              <w:rPr>
                <w:rFonts w:ascii="Consolas" w:hAnsi="Consolas" w:cs="Consolas"/>
                <w:sz w:val="19"/>
                <w:szCs w:val="19"/>
              </w:rPr>
              <w:t xml:space="preserve"> &gt; usedHosts;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 </w:t>
            </w:r>
            <w:r>
              <w:rPr>
                <w:rFonts w:ascii="Consolas" w:hAnsi="Consolas" w:cs="Consolas"/>
                <w:color w:val="2B91AF"/>
                <w:sz w:val="19"/>
                <w:szCs w:val="19"/>
              </w:rPr>
              <w:t>StorageDeviceInfo</w:t>
            </w:r>
            <w:r>
              <w:rPr>
                <w:rFonts w:ascii="Consolas" w:hAnsi="Consolas" w:cs="Consolas"/>
                <w:sz w:val="19"/>
                <w:szCs w:val="19"/>
              </w:rPr>
              <w:t xml:space="preserve"> &gt;sourceDevices;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FileStreamInfo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FileStreamInfo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streamId;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streamDate;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HostAppDeviceInfo</w:t>
            </w:r>
            <w:r>
              <w:rPr>
                <w:rFonts w:ascii="Consolas" w:hAnsi="Consolas" w:cs="Consolas"/>
                <w:sz w:val="19"/>
                <w:szCs w:val="19"/>
              </w:rPr>
              <w:t xml:space="preserve"> usedHost;</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StorageDeviceInfo</w:t>
            </w:r>
            <w:r>
              <w:rPr>
                <w:rFonts w:ascii="Consolas" w:hAnsi="Consolas" w:cs="Consolas"/>
                <w:sz w:val="19"/>
                <w:szCs w:val="19"/>
              </w:rPr>
              <w:t xml:space="preserve"> sourceDevice;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destinationIP;</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ind w:firstLine="720"/>
            </w:pPr>
          </w:p>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StorageDeviceInfo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StorageDeviceInfo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deviceId;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lastScannedDate;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HostAppDeviceInfo</w:t>
            </w:r>
            <w:r>
              <w:rPr>
                <w:rFonts w:ascii="Consolas" w:hAnsi="Consolas" w:cs="Consolas"/>
                <w:sz w:val="19"/>
                <w:szCs w:val="19"/>
              </w:rPr>
              <w:t xml:space="preserve"> lastUsedHost;</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FileInfo</w:t>
            </w:r>
            <w:r>
              <w:rPr>
                <w:rFonts w:ascii="Consolas" w:hAnsi="Consolas" w:cs="Consolas"/>
                <w:sz w:val="19"/>
                <w:szCs w:val="19"/>
              </w:rPr>
              <w:t>&gt; files;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filesBackupHere;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HostAppType</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HostAppType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Android,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Win8,</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Win7,</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ubuntu</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lastRenderedPageBreak/>
              <w:t>HostAppDeviceInfo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HostAppDeviceInfo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hostDeviceId;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StorageDeviceInfo</w:t>
            </w:r>
            <w:r>
              <w:rPr>
                <w:rFonts w:ascii="Consolas" w:hAnsi="Consolas" w:cs="Consolas"/>
                <w:sz w:val="19"/>
                <w:szCs w:val="19"/>
              </w:rPr>
              <w:t>&gt; storageDevicesAttached;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filesStreamed;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HostAppType</w:t>
            </w:r>
            <w:r>
              <w:rPr>
                <w:rFonts w:ascii="Consolas" w:hAnsi="Consolas" w:cs="Consolas"/>
                <w:sz w:val="19"/>
                <w:szCs w:val="19"/>
              </w:rPr>
              <w:t xml:space="preserve"> 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FileInfo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FileInfo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filePath;</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StorageDeviceInfo</w:t>
            </w:r>
            <w:r>
              <w:rPr>
                <w:rFonts w:ascii="Consolas" w:hAnsi="Consolas" w:cs="Consolas"/>
                <w:sz w:val="19"/>
                <w:szCs w:val="19"/>
              </w:rPr>
              <w:t xml:space="preserve"> device;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hostAppId;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fileSize;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fileType;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creationDate;</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modifyDate;</w:t>
            </w:r>
          </w:p>
          <w:p w:rsidR="00F064CE" w:rsidRDefault="00F064CE" w:rsidP="0048108B">
            <w:pPr>
              <w:autoSpaceDE w:val="0"/>
              <w:autoSpaceDN w:val="0"/>
              <w:adjustRightInd w:val="0"/>
              <w:rPr>
                <w:rFonts w:ascii="Consolas" w:hAnsi="Consolas" w:cs="Consolas"/>
                <w:sz w:val="19"/>
                <w:szCs w:val="19"/>
              </w:rPr>
            </w:pP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backups;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streams;</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p>
          <w:p w:rsidR="00F064CE" w:rsidRDefault="00F064CE" w:rsidP="0048108B"/>
        </w:tc>
      </w:tr>
    </w:tbl>
    <w:p w:rsidR="00F064CE" w:rsidRDefault="00F064CE" w:rsidP="00F064CE"/>
    <w:tbl>
      <w:tblPr>
        <w:tblStyle w:val="TableGrid"/>
        <w:tblW w:w="0" w:type="auto"/>
        <w:tblLook w:val="04A0" w:firstRow="1" w:lastRow="0" w:firstColumn="1" w:lastColumn="0" w:noHBand="0" w:noVBand="1"/>
      </w:tblPr>
      <w:tblGrid>
        <w:gridCol w:w="9242"/>
      </w:tblGrid>
      <w:tr w:rsidR="00F064CE" w:rsidTr="0048108B">
        <w:tc>
          <w:tcPr>
            <w:tcW w:w="9576" w:type="dxa"/>
          </w:tcPr>
          <w:p w:rsidR="00F064CE" w:rsidRPr="00B52984" w:rsidRDefault="00F064CE" w:rsidP="0048108B">
            <w:pPr>
              <w:rPr>
                <w:b/>
              </w:rPr>
            </w:pPr>
            <w:r>
              <w:rPr>
                <w:rFonts w:ascii="Consolas" w:hAnsi="Consolas" w:cs="Consolas"/>
                <w:color w:val="2B91AF"/>
                <w:sz w:val="19"/>
                <w:szCs w:val="19"/>
              </w:rPr>
              <w:t>FMSServerInfo</w:t>
            </w:r>
          </w:p>
        </w:tc>
      </w:tr>
      <w:tr w:rsidR="00F064CE" w:rsidTr="0048108B">
        <w:tc>
          <w:tcPr>
            <w:tcW w:w="9576" w:type="dxa"/>
          </w:tcPr>
          <w:p w:rsidR="00F064CE" w:rsidRDefault="00F064CE" w:rsidP="0048108B">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FMSServerInfo</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serverId;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StorageDeviceInfo</w:t>
            </w:r>
            <w:r>
              <w:rPr>
                <w:rFonts w:ascii="Consolas" w:hAnsi="Consolas" w:cs="Consolas"/>
                <w:sz w:val="19"/>
                <w:szCs w:val="19"/>
              </w:rPr>
              <w:t>&gt; storageDevicesAttached;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HostAppDeviceInfo</w:t>
            </w:r>
            <w:r>
              <w:rPr>
                <w:rFonts w:ascii="Consolas" w:hAnsi="Consolas" w:cs="Consolas"/>
                <w:sz w:val="19"/>
                <w:szCs w:val="19"/>
              </w:rPr>
              <w:t>&gt; hostDevicesAttached;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FileStreamInfo</w:t>
            </w:r>
            <w:r>
              <w:rPr>
                <w:rFonts w:ascii="Consolas" w:hAnsi="Consolas" w:cs="Consolas"/>
                <w:sz w:val="19"/>
                <w:szCs w:val="19"/>
              </w:rPr>
              <w:t>&gt; filesStreamed;</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FileBackupInfo</w:t>
            </w:r>
            <w:r>
              <w:rPr>
                <w:rFonts w:ascii="Consolas" w:hAnsi="Consolas" w:cs="Consolas"/>
                <w:sz w:val="19"/>
                <w:szCs w:val="19"/>
              </w:rPr>
              <w:t>&gt; fileBackedup;</w:t>
            </w:r>
          </w:p>
          <w:p w:rsidR="00F064CE" w:rsidRDefault="00F064CE" w:rsidP="004810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F064CE" w:rsidRDefault="00F064CE" w:rsidP="0048108B"/>
        </w:tc>
      </w:tr>
    </w:tbl>
    <w:p w:rsidR="00890FE3" w:rsidRDefault="00890FE3" w:rsidP="00890FE3">
      <w:pPr>
        <w:rPr>
          <w:lang w:val="en-US"/>
        </w:rPr>
      </w:pPr>
    </w:p>
    <w:p w:rsidR="003A6948" w:rsidRDefault="003A6948" w:rsidP="003A6948">
      <w:pPr>
        <w:pStyle w:val="Heading3"/>
        <w:rPr>
          <w:lang w:val="en-US"/>
        </w:rPr>
      </w:pPr>
      <w:bookmarkStart w:id="43" w:name="_Toc352080106"/>
      <w:r>
        <w:rPr>
          <w:lang w:val="en-US"/>
        </w:rPr>
        <w:t xml:space="preserve">Database connector: </w:t>
      </w:r>
      <w:r w:rsidR="00046FB5" w:rsidRPr="00046FB5">
        <w:rPr>
          <w:lang w:val="en-US"/>
        </w:rPr>
        <w:t>FMS</w:t>
      </w:r>
      <w:r w:rsidRPr="003A6948">
        <w:rPr>
          <w:lang w:val="en-US"/>
        </w:rPr>
        <w:t>Db</w:t>
      </w:r>
      <w:bookmarkEnd w:id="43"/>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046FB5" w:rsidRPr="00046FB5">
              <w:rPr>
                <w:rFonts w:ascii="Consolas" w:hAnsi="Consolas" w:cs="Consolas"/>
                <w:b/>
                <w:sz w:val="19"/>
                <w:szCs w:val="19"/>
              </w:rPr>
              <w:t>FMS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046FB5" w:rsidRPr="00046FB5">
              <w:rPr>
                <w:rFonts w:ascii="Consolas" w:hAnsi="Consolas" w:cs="Consolas"/>
                <w:b/>
                <w:color w:val="A31515"/>
                <w:sz w:val="19"/>
                <w:szCs w:val="19"/>
              </w:rPr>
              <w:t>FMS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44" w:name="_Toc352080107"/>
      <w:r>
        <w:t>Comments and Description of Coding segments</w:t>
      </w:r>
      <w:bookmarkEnd w:id="44"/>
    </w:p>
    <w:p w:rsidR="00A80996" w:rsidRDefault="00A80996" w:rsidP="00A80996">
      <w:pPr>
        <w:pStyle w:val="Heading3"/>
      </w:pPr>
      <w:bookmarkStart w:id="45" w:name="_Toc352080108"/>
      <w:r>
        <w:t>Code Commenting</w:t>
      </w:r>
      <w:bookmarkEnd w:id="45"/>
      <w:r>
        <w:t xml:space="preserv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All comments have been written in the same language, </w:t>
      </w:r>
      <w:proofErr w:type="gramStart"/>
      <w:r w:rsidRPr="001F0CC3">
        <w:rPr>
          <w:rFonts w:ascii="Times New Roman" w:hAnsi="Times New Roman"/>
          <w:i/>
          <w:iCs/>
          <w:sz w:val="24"/>
          <w:lang w:val="en-GB"/>
        </w:rPr>
        <w:t>be</w:t>
      </w:r>
      <w:proofErr w:type="gramEnd"/>
      <w:r w:rsidRPr="001F0CC3">
        <w:rPr>
          <w:rFonts w:ascii="Times New Roman" w:hAnsi="Times New Roman"/>
          <w:i/>
          <w:iCs/>
          <w:sz w:val="24"/>
          <w:lang w:val="en-GB"/>
        </w:rPr>
        <w:t xml:space="preserve"> grammatically correct, and contain appropriate punctuation.</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Used // or /// but never /*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Did not “flowerbox” comment </w:t>
      </w:r>
      <w:proofErr w:type="gramStart"/>
      <w:r w:rsidR="00830400" w:rsidRPr="001F0CC3">
        <w:rPr>
          <w:rFonts w:ascii="Times New Roman" w:hAnsi="Times New Roman"/>
          <w:i/>
          <w:iCs/>
          <w:sz w:val="24"/>
          <w:lang w:val="en-GB"/>
        </w:rPr>
        <w:t>blocks.</w:t>
      </w:r>
      <w:proofErr w:type="gramEnd"/>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Example: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Comment block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 ***************************************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Always </w:t>
      </w:r>
      <w:proofErr w:type="gramStart"/>
      <w:r w:rsidRPr="001F0CC3">
        <w:rPr>
          <w:rFonts w:ascii="Times New Roman" w:hAnsi="Times New Roman"/>
          <w:i/>
          <w:iCs/>
          <w:sz w:val="24"/>
          <w:lang w:val="en-GB"/>
        </w:rPr>
        <w:t>Used</w:t>
      </w:r>
      <w:proofErr w:type="gramEnd"/>
      <w:r w:rsidRPr="001F0CC3">
        <w:rPr>
          <w:rFonts w:ascii="Times New Roman" w:hAnsi="Times New Roman"/>
          <w:i/>
          <w:iCs/>
          <w:sz w:val="24"/>
          <w:lang w:val="en-GB"/>
        </w:rPr>
        <w:t xml:space="preserve"> inline-comments to explain assumptions, known issues, and algorithm insights.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lastRenderedPageBreak/>
        <w:t xml:space="preserve">Never used inline-comments to explain obvious code. Well written code is self documenting.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Only used comments for bad code to say “fix this code” – otherwise remove, or rewrite the code!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Included comments using Task-List keyword flags to allow comment-filtering.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Example: </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//always close the connection</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//Note.id = msqlReader.GetString("id");</w:t>
      </w:r>
    </w:p>
    <w:p w:rsidR="00520443" w:rsidRPr="001F0CC3" w:rsidRDefault="00520443"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//define the command reference</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Always applied C# comment-blocks (///) to public, protected, and internal declarations. </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Only used C# comment-blocks for documenting the API. </w:t>
      </w:r>
    </w:p>
    <w:p w:rsidR="00A8099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 xml:space="preserve">Included </w:t>
      </w:r>
      <w:r w:rsidR="00520443" w:rsidRPr="001F0CC3">
        <w:rPr>
          <w:rFonts w:ascii="Times New Roman" w:hAnsi="Times New Roman"/>
          <w:i/>
          <w:iCs/>
          <w:sz w:val="24"/>
          <w:lang w:val="en-GB"/>
        </w:rPr>
        <w:t xml:space="preserve">#region </w:t>
      </w:r>
      <w:r w:rsidRPr="001F0CC3">
        <w:rPr>
          <w:rFonts w:ascii="Times New Roman" w:hAnsi="Times New Roman"/>
          <w:i/>
          <w:iCs/>
          <w:sz w:val="24"/>
          <w:lang w:val="en-GB"/>
        </w:rPr>
        <w:t xml:space="preserve">and </w:t>
      </w:r>
      <w:r w:rsidR="00520443" w:rsidRPr="001F0CC3">
        <w:rPr>
          <w:rFonts w:ascii="Times New Roman" w:hAnsi="Times New Roman"/>
          <w:i/>
          <w:iCs/>
          <w:sz w:val="24"/>
          <w:lang w:val="en-GB"/>
        </w:rPr>
        <w:t xml:space="preserve">#endregion </w:t>
      </w:r>
      <w:r w:rsidR="00A80996" w:rsidRPr="001F0CC3">
        <w:rPr>
          <w:rFonts w:ascii="Times New Roman" w:hAnsi="Times New Roman"/>
          <w:i/>
          <w:iCs/>
          <w:sz w:val="24"/>
          <w:lang w:val="en-GB"/>
        </w:rPr>
        <w:t>where possible for whole sections to have a #region-like thing and collapse them.</w:t>
      </w:r>
    </w:p>
    <w:p w:rsidR="00CD2CF6" w:rsidRPr="001F0CC3" w:rsidRDefault="00CD2CF6" w:rsidP="002B7095">
      <w:pPr>
        <w:pStyle w:val="ListParagraph"/>
        <w:numPr>
          <w:ilvl w:val="0"/>
          <w:numId w:val="12"/>
        </w:numPr>
        <w:rPr>
          <w:rFonts w:ascii="Times New Roman" w:hAnsi="Times New Roman"/>
          <w:i/>
          <w:iCs/>
          <w:sz w:val="24"/>
          <w:lang w:val="en-GB"/>
        </w:rPr>
      </w:pPr>
      <w:r w:rsidRPr="001F0CC3">
        <w:rPr>
          <w:rFonts w:ascii="Times New Roman" w:hAnsi="Times New Roman"/>
          <w:i/>
          <w:iCs/>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46" w:name="_Toc352080109"/>
      <w:r>
        <w:lastRenderedPageBreak/>
        <w:t>Description of coding</w:t>
      </w:r>
      <w:bookmarkEnd w:id="46"/>
    </w:p>
    <w:p w:rsidR="001F6E0C" w:rsidRDefault="00046FB5" w:rsidP="001F6E0C">
      <w:pPr>
        <w:pStyle w:val="Heading4"/>
      </w:pPr>
      <w:r w:rsidRPr="00046FB5">
        <w:t>FMS</w:t>
      </w:r>
      <w:r w:rsidR="001F6E0C">
        <w:t>GUI Namespace</w:t>
      </w:r>
    </w:p>
    <w:p w:rsidR="001F6E0C" w:rsidRDefault="001F6E0C" w:rsidP="001F6E0C">
      <w:pPr>
        <w:pStyle w:val="Heading5"/>
      </w:pPr>
      <w:r>
        <w:t>Classes</w:t>
      </w:r>
    </w:p>
    <w:p w:rsidR="001F6E0C" w:rsidRDefault="00B00371"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00371">
            <w:pPr>
              <w:spacing w:before="13" w:after="13" w:line="336" w:lineRule="auto"/>
              <w:ind w:left="13" w:right="13"/>
              <w:rPr>
                <w:rFonts w:ascii="Segoe UI" w:hAnsi="Segoe UI" w:cs="Segoe UI"/>
                <w:color w:val="000000"/>
                <w:sz w:val="19"/>
                <w:szCs w:val="19"/>
              </w:rPr>
            </w:pPr>
            <w:hyperlink r:id="rId43"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00371">
            <w:pPr>
              <w:spacing w:before="13" w:after="13" w:line="336" w:lineRule="auto"/>
              <w:ind w:left="13" w:right="13"/>
              <w:rPr>
                <w:rFonts w:ascii="Segoe UI" w:hAnsi="Segoe UI" w:cs="Segoe UI"/>
                <w:color w:val="000000"/>
                <w:sz w:val="19"/>
                <w:szCs w:val="19"/>
              </w:rPr>
            </w:pPr>
            <w:hyperlink r:id="rId44"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00371">
            <w:pPr>
              <w:spacing w:before="13" w:after="13" w:line="336" w:lineRule="auto"/>
              <w:ind w:left="13" w:right="13"/>
              <w:rPr>
                <w:rFonts w:ascii="Segoe UI" w:hAnsi="Segoe UI" w:cs="Segoe UI"/>
                <w:color w:val="000000"/>
                <w:sz w:val="19"/>
                <w:szCs w:val="19"/>
              </w:rPr>
            </w:pPr>
            <w:hyperlink r:id="rId45"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046FB5" w:rsidP="00DD0F2C">
      <w:pPr>
        <w:pStyle w:val="Heading5"/>
      </w:pPr>
      <w:r w:rsidRPr="00046FB5">
        <w:rPr>
          <w:b/>
        </w:rPr>
        <w:t>FMS</w:t>
      </w:r>
      <w:r w:rsidR="00DD0F2C">
        <w:t>GUI.Properties Namespace</w:t>
      </w:r>
    </w:p>
    <w:p w:rsidR="00DD0F2C" w:rsidRDefault="00DD0F2C" w:rsidP="00DD0F2C">
      <w:pPr>
        <w:pStyle w:val="Heading5"/>
      </w:pPr>
      <w:r>
        <w:t>Classes</w:t>
      </w:r>
    </w:p>
    <w:p w:rsidR="00DD0F2C" w:rsidRDefault="00B00371"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00371">
            <w:pPr>
              <w:spacing w:before="13" w:after="13" w:line="336" w:lineRule="auto"/>
              <w:ind w:left="13" w:right="13"/>
              <w:rPr>
                <w:rFonts w:ascii="Segoe UI" w:hAnsi="Segoe UI" w:cs="Segoe UI"/>
                <w:color w:val="000000"/>
                <w:sz w:val="19"/>
                <w:szCs w:val="19"/>
              </w:rPr>
            </w:pPr>
            <w:hyperlink r:id="rId47"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00371">
            <w:pPr>
              <w:spacing w:before="13" w:after="13" w:line="336" w:lineRule="auto"/>
              <w:ind w:left="13" w:right="13"/>
              <w:rPr>
                <w:rFonts w:ascii="Segoe UI" w:hAnsi="Segoe UI" w:cs="Segoe UI"/>
                <w:color w:val="000000"/>
                <w:sz w:val="19"/>
                <w:szCs w:val="19"/>
              </w:rPr>
            </w:pPr>
            <w:hyperlink r:id="rId48"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47" w:name="_Toc352080110"/>
      <w:r>
        <w:rPr>
          <w:lang w:val="en-US"/>
        </w:rPr>
        <w:t>Comments and API Documentation</w:t>
      </w:r>
      <w:bookmarkEnd w:id="4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4F5CD0">
      <w:r>
        <w:tab/>
      </w:r>
      <w:r w:rsidR="009E177D" w:rsidRPr="00013735">
        <w:t xml:space="preserve">We used NuGet Package Manager for integration facebook apps with my Appplication. </w:t>
      </w:r>
    </w:p>
    <w:p w:rsidR="00013735" w:rsidRPr="00013735" w:rsidRDefault="00013735" w:rsidP="004F5CD0"/>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4F5CD0">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48" w:name="_Toc352080111"/>
      <w:r>
        <w:rPr>
          <w:rStyle w:val="mw-headline"/>
          <w:rFonts w:ascii="Arial" w:hAnsi="Arial" w:cs="Arial"/>
          <w:color w:val="000000"/>
          <w:sz w:val="21"/>
          <w:szCs w:val="21"/>
        </w:rPr>
        <w:t>Facebook Connect</w:t>
      </w:r>
      <w:bookmarkEnd w:id="48"/>
    </w:p>
    <w:p w:rsidR="009F4049" w:rsidRPr="00013735" w:rsidRDefault="00013735" w:rsidP="004F5CD0">
      <w:r>
        <w:tab/>
      </w:r>
      <w:r w:rsidR="009F4049" w:rsidRPr="00013735">
        <w:t>Facebook Connect is a set of </w:t>
      </w:r>
      <w:hyperlink r:id="rId49"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4F5CD0">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4F5CD0">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4F5CD0">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4F5CD0">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val="en-US"/>
        </w:rPr>
        <w:lastRenderedPageBreak/>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val="en-US"/>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val="en-US"/>
        </w:rPr>
        <w:lastRenderedPageBreak/>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3"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4"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5"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6"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7"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From spring 2007 to 2008 the messages were handled by a Ruby </w:t>
      </w:r>
      <w:hyperlink r:id="rId58" w:tooltip="Persistent data structure" w:history="1">
        <w:r w:rsidRPr="00581B48">
          <w:rPr>
            <w:szCs w:val="20"/>
            <w:lang w:val="en-GB" w:eastAsia="en-US"/>
          </w:rPr>
          <w:t>persistent</w:t>
        </w:r>
      </w:hyperlink>
      <w:r w:rsidRPr="00581B48">
        <w:rPr>
          <w:szCs w:val="20"/>
          <w:lang w:val="en-GB" w:eastAsia="en-US"/>
        </w:rPr>
        <w:t> queue server called </w:t>
      </w:r>
      <w:hyperlink r:id="rId59"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0" w:tooltip="Scala (programming language)" w:history="1">
        <w:r w:rsidRPr="00581B48">
          <w:rPr>
            <w:szCs w:val="20"/>
            <w:lang w:val="en-GB" w:eastAsia="en-US"/>
          </w:rPr>
          <w:t>Scala</w:t>
        </w:r>
      </w:hyperlink>
      <w:r w:rsidRPr="00581B48">
        <w:rPr>
          <w:szCs w:val="20"/>
          <w:lang w:val="en-GB" w:eastAsia="en-US"/>
        </w:rPr>
        <w:t>.The service's </w:t>
      </w:r>
      <w:hyperlink r:id="rId61"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2"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3"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4" w:tooltip="MySQL" w:history="1">
        <w:r w:rsidRPr="00581B48">
          <w:rPr>
            <w:szCs w:val="20"/>
            <w:lang w:val="en-GB" w:eastAsia="en-US"/>
          </w:rPr>
          <w:t>MySQL</w:t>
        </w:r>
      </w:hyperlink>
      <w:r w:rsidRPr="00581B48">
        <w:rPr>
          <w:szCs w:val="20"/>
          <w:lang w:val="en-GB" w:eastAsia="en-US"/>
        </w:rPr>
        <w:t> database using </w:t>
      </w:r>
      <w:hyperlink r:id="rId65"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6"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7"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046FB5" w:rsidP="00581B48">
      <w:pPr>
        <w:pStyle w:val="NormalWeb"/>
        <w:shd w:val="clear" w:color="auto" w:fill="FFFFFF"/>
        <w:spacing w:before="96" w:beforeAutospacing="0" w:after="120" w:afterAutospacing="0" w:line="240" w:lineRule="atLeast"/>
        <w:ind w:firstLine="720"/>
        <w:rPr>
          <w:szCs w:val="20"/>
          <w:lang w:val="en-GB" w:eastAsia="en-US"/>
        </w:rPr>
      </w:pPr>
      <w:r w:rsidRPr="00046FB5">
        <w:rPr>
          <w:b/>
          <w:szCs w:val="20"/>
          <w:lang w:val="en-GB" w:eastAsia="en-US"/>
        </w:rPr>
        <w:t>FMS</w:t>
      </w:r>
      <w:r w:rsidR="004230D2" w:rsidRPr="00581B48">
        <w:rPr>
          <w:szCs w:val="20"/>
          <w:lang w:val="en-GB" w:eastAsia="en-US"/>
        </w:rPr>
        <w:t xml:space="preserve"> uses twitter application to let users visit his/ her twiter account through </w:t>
      </w:r>
      <w:r w:rsidRPr="00046FB5">
        <w:rPr>
          <w:b/>
          <w:szCs w:val="20"/>
          <w:lang w:val="en-GB" w:eastAsia="en-US"/>
        </w:rPr>
        <w:t>FMS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046FB5">
        <w:rPr>
          <w:b/>
          <w:szCs w:val="20"/>
          <w:lang w:val="en-GB" w:eastAsia="en-US"/>
        </w:rPr>
        <w:t>FMS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8" w:tooltip="Web mapping" w:history="1">
        <w:r w:rsidRPr="00581B48">
          <w:rPr>
            <w:szCs w:val="20"/>
            <w:lang w:val="en-GB" w:eastAsia="en-US"/>
          </w:rPr>
          <w:t>web mapping</w:t>
        </w:r>
      </w:hyperlink>
      <w:r w:rsidRPr="00581B48">
        <w:rPr>
          <w:szCs w:val="20"/>
          <w:lang w:val="en-GB" w:eastAsia="en-US"/>
        </w:rPr>
        <w:t> service application and technology provided by </w:t>
      </w:r>
      <w:hyperlink r:id="rId69"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0" w:tooltip="Application programming interface" w:history="1">
        <w:r w:rsidRPr="00581B48">
          <w:rPr>
            <w:szCs w:val="20"/>
            <w:lang w:val="en-GB" w:eastAsia="en-US"/>
          </w:rPr>
          <w:t>API</w:t>
        </w:r>
      </w:hyperlink>
      <w:r w:rsidRPr="00581B48">
        <w:rPr>
          <w:szCs w:val="20"/>
          <w:lang w:val="en-GB" w:eastAsia="en-US"/>
        </w:rPr>
        <w:t>.It offers street maps, a </w:t>
      </w:r>
      <w:hyperlink r:id="rId71"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Google Maps uses a close variant of the </w:t>
      </w:r>
      <w:hyperlink r:id="rId72"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3"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046FB5" w:rsidRPr="00046FB5">
        <w:rPr>
          <w:b/>
          <w:szCs w:val="20"/>
          <w:lang w:val="en-GB" w:eastAsia="en-US"/>
        </w:rPr>
        <w:t>FMS</w:t>
      </w:r>
      <w:r w:rsidRPr="00581B48">
        <w:rPr>
          <w:szCs w:val="20"/>
          <w:lang w:val="en-GB" w:eastAsia="en-US"/>
        </w:rPr>
        <w:t xml:space="preserve"> desktop application sothat a user can see his/ her location through </w:t>
      </w:r>
      <w:r w:rsidR="00046FB5" w:rsidRPr="00046FB5">
        <w:rPr>
          <w:b/>
          <w:szCs w:val="20"/>
          <w:lang w:val="en-GB" w:eastAsia="en-US"/>
        </w:rPr>
        <w:t>FMS</w:t>
      </w:r>
      <w:r w:rsidRPr="00581B48">
        <w:rPr>
          <w:szCs w:val="20"/>
          <w:lang w:val="en-GB" w:eastAsia="en-US"/>
        </w:rPr>
        <w:t xml:space="preserve">. A user do not need to open internet browser, while using </w:t>
      </w:r>
      <w:r w:rsidR="00046FB5" w:rsidRPr="00046FB5">
        <w:rPr>
          <w:b/>
          <w:szCs w:val="20"/>
          <w:lang w:val="en-GB" w:eastAsia="en-US"/>
        </w:rPr>
        <w:t>FMS</w:t>
      </w:r>
      <w:r w:rsidRPr="00581B48">
        <w:rPr>
          <w:szCs w:val="20"/>
          <w:lang w:val="en-GB" w:eastAsia="en-US"/>
        </w:rPr>
        <w:t xml:space="preserve"> features he can check his/ her location as well by simply clicking on the Maps option.</w:t>
      </w:r>
    </w:p>
    <w:p w:rsidR="00B4442A" w:rsidRDefault="00B00371" w:rsidP="00472BB3">
      <w:pPr>
        <w:pStyle w:val="Heading2"/>
        <w:rPr>
          <w:lang w:val="en-US"/>
        </w:rPr>
      </w:pPr>
      <w:bookmarkStart w:id="49" w:name="h.9gy2ui-nx3byl"/>
      <w:bookmarkEnd w:id="49"/>
      <w:r>
        <w:rPr>
          <w:noProof/>
          <w:lang w:val="en-US"/>
        </w:rPr>
        <w:pict>
          <v:shapetype id="_x0000_t202" coordsize="21600,21600" o:spt="202" path="m,l,21600r21600,l21600,xe">
            <v:stroke joinstyle="miter"/>
            <v:path gradientshapeok="t" o:connecttype="rect"/>
          </v:shapetype>
          <v:shape id="Text Box 2" o:spid="_x0000_s1027" type="#_x0000_t202" style="position:absolute;margin-left:261.45pt;margin-top:21.05pt;width:27pt;height:1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RLtg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" filled="f" stroked="f">
            <v:textbox>
              <w:txbxContent>
                <w:p w:rsidR="00870AA5" w:rsidRPr="00B33194" w:rsidRDefault="00870AA5" w:rsidP="00B4442A">
                  <w:r w:rsidRPr="00B33194">
                    <w:t>12</w:t>
                  </w:r>
                </w:p>
              </w:txbxContent>
            </v:textbox>
          </v:shape>
        </w:pict>
      </w:r>
      <w:bookmarkStart w:id="50" w:name="_Toc352080112"/>
      <w:r w:rsidR="00B4442A">
        <w:t>Standardization of the coding</w:t>
      </w:r>
      <w:bookmarkEnd w:id="50"/>
    </w:p>
    <w:p w:rsidR="00EA6DE1" w:rsidRPr="00581B48" w:rsidRDefault="00EA6DE1" w:rsidP="004F5CD0">
      <w:pPr>
        <w:ind w:firstLine="720"/>
        <w:rPr>
          <w:lang w:val="en-GB"/>
        </w:rPr>
      </w:pPr>
      <w:r w:rsidRPr="00581B48">
        <w:rPr>
          <w:lang w:val="en-GB"/>
        </w:rPr>
        <w:t xml:space="preserve">Coding style causes the most inconsistency and controversy between developers. Each developer has a preference, and rarely are two the same. However, consistent layout, format, and organization are </w:t>
      </w:r>
      <w:proofErr w:type="gramStart"/>
      <w:r w:rsidRPr="00581B48">
        <w:rPr>
          <w:lang w:val="en-GB"/>
        </w:rPr>
        <w:t>key</w:t>
      </w:r>
      <w:proofErr w:type="gramEnd"/>
      <w:r w:rsidRPr="00581B48">
        <w:rPr>
          <w:lang w:val="en-GB"/>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Never declared more than 1 namespace per file.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Avoided putting multiple classes in a single file.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Always placed curly braces (</w:t>
      </w:r>
      <w:proofErr w:type="gramStart"/>
      <w:r w:rsidRPr="00581B48">
        <w:rPr>
          <w:rFonts w:ascii="Times New Roman" w:hAnsi="Times New Roman"/>
          <w:i/>
          <w:iCs/>
          <w:sz w:val="24"/>
          <w:lang w:val="en-GB"/>
        </w:rPr>
        <w:t>{ and</w:t>
      </w:r>
      <w:proofErr w:type="gramEnd"/>
      <w:r w:rsidRPr="00581B48">
        <w:rPr>
          <w:rFonts w:ascii="Times New Roman" w:hAnsi="Times New Roman"/>
          <w:i/>
          <w:iCs/>
          <w:sz w:val="24"/>
          <w:lang w:val="en-GB"/>
        </w:rPr>
        <w:t xml:space="preserve"> }) on a new line.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Always used curly braces (</w:t>
      </w:r>
      <w:proofErr w:type="gramStart"/>
      <w:r w:rsidRPr="00581B48">
        <w:rPr>
          <w:rFonts w:ascii="Times New Roman" w:hAnsi="Times New Roman"/>
          <w:i/>
          <w:iCs/>
          <w:sz w:val="24"/>
          <w:lang w:val="en-GB"/>
        </w:rPr>
        <w:t>{ and</w:t>
      </w:r>
      <w:proofErr w:type="gramEnd"/>
      <w:r w:rsidRPr="00581B48">
        <w:rPr>
          <w:rFonts w:ascii="Times New Roman" w:hAnsi="Times New Roman"/>
          <w:i/>
          <w:iCs/>
          <w:sz w:val="24"/>
          <w:lang w:val="en-GB"/>
        </w:rPr>
        <w:t xml:space="preserve"> }) in conditional statements.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Always used a Tab &amp; Indention size of 4.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Declared each variable independently – not in the same statement.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Placed namespace “using” statements together at the top of file. Group .NET namespaces above custom namespaces. </w:t>
      </w:r>
    </w:p>
    <w:p w:rsidR="00EA6DE1" w:rsidRPr="00581B48" w:rsidRDefault="00EA6DE1" w:rsidP="002B7095">
      <w:pPr>
        <w:pStyle w:val="ListParagraph"/>
        <w:numPr>
          <w:ilvl w:val="0"/>
          <w:numId w:val="13"/>
        </w:numPr>
        <w:rPr>
          <w:rFonts w:ascii="Times New Roman" w:hAnsi="Times New Roman"/>
          <w:i/>
          <w:iCs/>
          <w:sz w:val="24"/>
          <w:lang w:val="en-GB"/>
        </w:rPr>
      </w:pPr>
      <w:r w:rsidRPr="00581B48">
        <w:rPr>
          <w:rFonts w:ascii="Times New Roman" w:hAnsi="Times New Roman"/>
          <w:i/>
          <w:iCs/>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4F5CD0">
      <w:pPr>
        <w:rPr>
          <w:lang w:val="en-GB"/>
        </w:rPr>
      </w:pPr>
      <w:proofErr w:type="gramStart"/>
      <w:r w:rsidRPr="00581B48">
        <w:rPr>
          <w:lang w:val="en-GB"/>
        </w:rPr>
        <w:t>Constructors &amp; Finalizers.</w:t>
      </w:r>
      <w:proofErr w:type="gramEnd"/>
      <w:r w:rsidRPr="00581B48">
        <w:rPr>
          <w:lang w:val="en-GB"/>
        </w:rPr>
        <w:t xml:space="preserve"> </w:t>
      </w:r>
    </w:p>
    <w:p w:rsidR="00EA6DE1" w:rsidRPr="00581B48" w:rsidRDefault="00EA6DE1" w:rsidP="004F5CD0">
      <w:pPr>
        <w:rPr>
          <w:lang w:val="en-GB"/>
        </w:rPr>
      </w:pPr>
      <w:proofErr w:type="gramStart"/>
      <w:r w:rsidRPr="00581B48">
        <w:rPr>
          <w:lang w:val="en-GB"/>
        </w:rPr>
        <w:t>Nested Enums, Structs, and Classes.</w:t>
      </w:r>
      <w:proofErr w:type="gramEnd"/>
      <w:r w:rsidRPr="00581B48">
        <w:rPr>
          <w:lang w:val="en-GB"/>
        </w:rPr>
        <w:t xml:space="preserve"> </w:t>
      </w:r>
    </w:p>
    <w:p w:rsidR="00EA6DE1" w:rsidRPr="00581B48" w:rsidRDefault="00EA6DE1" w:rsidP="004F5CD0">
      <w:pPr>
        <w:rPr>
          <w:lang w:val="en-GB"/>
        </w:rPr>
      </w:pPr>
      <w:r w:rsidRPr="00581B48">
        <w:rPr>
          <w:lang w:val="en-GB"/>
        </w:rPr>
        <w:t xml:space="preserve">Properties </w:t>
      </w:r>
    </w:p>
    <w:p w:rsidR="00EA6DE1" w:rsidRPr="00405E0E" w:rsidRDefault="00EA6DE1" w:rsidP="004F5CD0">
      <w:pPr>
        <w:rPr>
          <w:lang w:val="en-GB"/>
        </w:rPr>
      </w:pPr>
      <w:r w:rsidRPr="00405E0E">
        <w:rPr>
          <w:lang w:val="en-GB"/>
        </w:rPr>
        <w:t xml:space="preserve">Methods </w:t>
      </w:r>
    </w:p>
    <w:p w:rsidR="00EA6DE1" w:rsidRPr="00405E0E" w:rsidRDefault="00EA6DE1" w:rsidP="002B7095">
      <w:pPr>
        <w:pStyle w:val="ListParagraph"/>
        <w:numPr>
          <w:ilvl w:val="0"/>
          <w:numId w:val="13"/>
        </w:numPr>
        <w:rPr>
          <w:rFonts w:ascii="Times New Roman" w:hAnsi="Times New Roman"/>
          <w:i/>
          <w:iCs/>
          <w:sz w:val="24"/>
          <w:lang w:val="en-GB"/>
        </w:rPr>
      </w:pPr>
      <w:r w:rsidRPr="00405E0E">
        <w:rPr>
          <w:rFonts w:ascii="Times New Roman" w:hAnsi="Times New Roman"/>
          <w:i/>
          <w:iCs/>
          <w:sz w:val="24"/>
          <w:lang w:val="en-GB"/>
        </w:rPr>
        <w:t xml:space="preserve">Sequence declarations within type groups based upon access modifier and visibility: </w:t>
      </w:r>
    </w:p>
    <w:p w:rsidR="00EA6DE1" w:rsidRPr="00405E0E" w:rsidRDefault="00EA6DE1" w:rsidP="004F5CD0">
      <w:pPr>
        <w:rPr>
          <w:lang w:val="en-GB"/>
        </w:rPr>
      </w:pPr>
      <w:r w:rsidRPr="00405E0E">
        <w:rPr>
          <w:lang w:val="en-GB"/>
        </w:rPr>
        <w:t xml:space="preserve">Public </w:t>
      </w:r>
    </w:p>
    <w:p w:rsidR="00EA6DE1" w:rsidRPr="00405E0E" w:rsidRDefault="00EA6DE1" w:rsidP="004F5CD0">
      <w:pPr>
        <w:rPr>
          <w:lang w:val="en-GB"/>
        </w:rPr>
      </w:pPr>
      <w:r w:rsidRPr="00405E0E">
        <w:rPr>
          <w:lang w:val="en-GB"/>
        </w:rPr>
        <w:t xml:space="preserve">Protected </w:t>
      </w:r>
    </w:p>
    <w:p w:rsidR="00EA6DE1" w:rsidRPr="00405E0E" w:rsidRDefault="00EA6DE1" w:rsidP="004F5CD0">
      <w:pPr>
        <w:rPr>
          <w:lang w:val="en-GB"/>
        </w:rPr>
      </w:pPr>
      <w:r w:rsidRPr="00405E0E">
        <w:rPr>
          <w:lang w:val="en-GB"/>
        </w:rPr>
        <w:t xml:space="preserve">Internal </w:t>
      </w:r>
    </w:p>
    <w:p w:rsidR="00EA6DE1" w:rsidRPr="00405E0E" w:rsidRDefault="00EA6DE1" w:rsidP="004F5CD0">
      <w:pPr>
        <w:rPr>
          <w:lang w:val="en-GB"/>
        </w:rPr>
      </w:pPr>
      <w:r w:rsidRPr="00405E0E">
        <w:rPr>
          <w:lang w:val="en-GB"/>
        </w:rPr>
        <w:t xml:space="preserve">Private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Segregate interface Implementation by using #region statements.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Append folder-name to namespace for source files within sub-folders.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Recursively indent all code blocks contained within braces.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 Use white space (CR/LF, Tabs, etc) liberally to separate and organize code.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lastRenderedPageBreak/>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Assembly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Type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Method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Member scope attribute declarations on a separate line.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 xml:space="preserve">Place Parameter </w:t>
      </w:r>
      <w:proofErr w:type="gramStart"/>
      <w:r w:rsidRPr="00405E0E">
        <w:rPr>
          <w:rFonts w:ascii="Times New Roman" w:hAnsi="Times New Roman"/>
          <w:i/>
          <w:iCs/>
          <w:sz w:val="24"/>
          <w:lang w:val="en-GB"/>
        </w:rPr>
        <w:t>attribute</w:t>
      </w:r>
      <w:proofErr w:type="gramEnd"/>
      <w:r w:rsidRPr="00405E0E">
        <w:rPr>
          <w:rFonts w:ascii="Times New Roman" w:hAnsi="Times New Roman"/>
          <w:i/>
          <w:iCs/>
          <w:sz w:val="24"/>
          <w:lang w:val="en-GB"/>
        </w:rPr>
        <w:t xml:space="preserve"> declarations inline with the parameter. </w:t>
      </w:r>
    </w:p>
    <w:p w:rsidR="00EA6DE1" w:rsidRPr="00405E0E" w:rsidRDefault="00EA6DE1" w:rsidP="002B7095">
      <w:pPr>
        <w:pStyle w:val="ListParagraph"/>
        <w:numPr>
          <w:ilvl w:val="0"/>
          <w:numId w:val="14"/>
        </w:numPr>
        <w:rPr>
          <w:rFonts w:ascii="Times New Roman" w:hAnsi="Times New Roman"/>
          <w:i/>
          <w:iCs/>
          <w:sz w:val="24"/>
          <w:lang w:val="en-GB"/>
        </w:rPr>
      </w:pPr>
      <w:r w:rsidRPr="00405E0E">
        <w:rPr>
          <w:rFonts w:ascii="Times New Roman" w:hAnsi="Times New Roman"/>
          <w:i/>
          <w:iCs/>
          <w:sz w:val="24"/>
          <w:lang w:val="en-GB"/>
        </w:rPr>
        <w:t>If in doubt, always err on the side of clarity and consistency.</w:t>
      </w:r>
    </w:p>
    <w:p w:rsidR="00B4442A" w:rsidRDefault="00B4442A" w:rsidP="00472BB3">
      <w:pPr>
        <w:pStyle w:val="Heading2"/>
        <w:rPr>
          <w:lang w:val="en-US"/>
        </w:rPr>
      </w:pPr>
      <w:bookmarkStart w:id="51" w:name="_Toc352080113"/>
      <w:r>
        <w:t>Code Efficiency</w:t>
      </w:r>
      <w:bookmarkEnd w:id="51"/>
    </w:p>
    <w:p w:rsidR="008C5DCE" w:rsidRPr="00405E0E" w:rsidRDefault="00405E0E" w:rsidP="004F5CD0">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52" w:name="_Toc352080114"/>
      <w:r>
        <w:t>Error handling</w:t>
      </w:r>
      <w:bookmarkEnd w:id="52"/>
    </w:p>
    <w:p w:rsidR="00EA6DE1" w:rsidRDefault="00405E0E" w:rsidP="004F5CD0">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handle failures </w:t>
      </w:r>
      <w:r w:rsidR="00EA6DE1">
        <w:lastRenderedPageBreak/>
        <w:t>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F5CD0">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B00371" w:rsidP="00EA6DE1">
      <w:pPr>
        <w:pStyle w:val="Heading3"/>
        <w:rPr>
          <w:szCs w:val="27"/>
        </w:rPr>
      </w:pPr>
      <w:hyperlink r:id="rId74" w:tooltip="Collapse" w:history="1">
        <w:bookmarkStart w:id="53" w:name="_Toc352080115"/>
        <w:r w:rsidR="00EA6DE1" w:rsidRPr="00EA6DE1">
          <w:rPr>
            <w:rStyle w:val="lwcollapsibleareatitle"/>
            <w:szCs w:val="27"/>
          </w:rPr>
          <w:t>Exceptions Overview</w:t>
        </w:r>
        <w:bookmarkEnd w:id="53"/>
      </w:hyperlink>
    </w:p>
    <w:p w:rsidR="00EA6DE1" w:rsidRDefault="00EA6DE1" w:rsidP="004F5CD0">
      <w:r>
        <w:t>Exceptions have the following properties:</w:t>
      </w:r>
    </w:p>
    <w:p w:rsidR="00EA6DE1" w:rsidRDefault="00FD4744" w:rsidP="004F5CD0">
      <w:r>
        <w:tab/>
      </w:r>
      <w:r w:rsidR="00EA6DE1">
        <w:t>Exceptions are types that all ultimately derive from</w:t>
      </w:r>
      <w:r w:rsidR="00EA6DE1" w:rsidRPr="00FD4744">
        <w:t> System.Exception</w:t>
      </w:r>
      <w:r w:rsidR="00EA6DE1">
        <w:t>.</w:t>
      </w:r>
    </w:p>
    <w:p w:rsidR="00EA6DE1" w:rsidRDefault="00FD4744" w:rsidP="004F5CD0">
      <w:r>
        <w:tab/>
      </w:r>
      <w:r w:rsidR="00EA6DE1">
        <w:t>Use a</w:t>
      </w:r>
      <w:r w:rsidR="00EA6DE1" w:rsidRPr="00FD4744">
        <w:t> try </w:t>
      </w:r>
      <w:r w:rsidR="00EA6DE1">
        <w:t>block around the statements that might throw exceptions.</w:t>
      </w:r>
    </w:p>
    <w:p w:rsidR="00EA6DE1" w:rsidRDefault="00FD4744" w:rsidP="004F5CD0">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4F5CD0">
      <w:r>
        <w:tab/>
      </w:r>
      <w:r w:rsidR="00EA6DE1">
        <w:t>If no exception handler for a given exception is present, the program stops executing with an error message.</w:t>
      </w:r>
    </w:p>
    <w:p w:rsidR="00EA6DE1" w:rsidRDefault="00FD4744" w:rsidP="004F5CD0">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4F5CD0">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4F5CD0">
      <w:r>
        <w:tab/>
      </w:r>
      <w:r w:rsidR="00EA6DE1">
        <w:t>Exceptions can be explicitly generated by a program by using the</w:t>
      </w:r>
      <w:r w:rsidR="00EA6DE1" w:rsidRPr="00FD4744">
        <w:t> throw </w:t>
      </w:r>
      <w:r w:rsidR="00EA6DE1">
        <w:t>keyword.</w:t>
      </w:r>
    </w:p>
    <w:p w:rsidR="00EA6DE1" w:rsidRDefault="00FD4744" w:rsidP="004F5CD0">
      <w:r>
        <w:tab/>
      </w:r>
      <w:r w:rsidR="00EA6DE1">
        <w:t>Exception objects contain detailed information about the error, such as the state of the call stack and a text description of the error.</w:t>
      </w:r>
    </w:p>
    <w:p w:rsidR="00EA6DE1" w:rsidRDefault="00FD4744" w:rsidP="004F5CD0">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4F5CD0">
      <w:r>
        <w:tab/>
      </w:r>
      <w:r w:rsidR="00EA6DE1">
        <w:t xml:space="preserve">Managed exceptions in the .NET Framework are implemented on top of the Win32 structured exception handling mechanism. </w:t>
      </w:r>
    </w:p>
    <w:p w:rsidR="00B4442A" w:rsidRDefault="00B4442A" w:rsidP="00472BB3">
      <w:pPr>
        <w:pStyle w:val="Heading2"/>
      </w:pPr>
      <w:bookmarkStart w:id="54" w:name="_Toc352080116"/>
      <w:r>
        <w:t>Validation checks</w:t>
      </w:r>
      <w:bookmarkEnd w:id="54"/>
    </w:p>
    <w:p w:rsidR="00672A49" w:rsidRPr="00FD4744" w:rsidRDefault="00672A49" w:rsidP="004F5CD0">
      <w:pPr>
        <w:rPr>
          <w:rFonts w:eastAsia="Times New Roman"/>
          <w:lang w:val="en-GB"/>
        </w:rPr>
      </w:pPr>
      <w:r w:rsidRPr="00FD4744">
        <w:rPr>
          <w:rFonts w:eastAsia="Times New Roman"/>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4F5CD0">
      <w:pPr>
        <w:rPr>
          <w:rFonts w:eastAsia="Times New Roman"/>
          <w:lang w:val="en-GB"/>
        </w:rPr>
      </w:pPr>
      <w:r w:rsidRPr="00FD4744">
        <w:rPr>
          <w:rFonts w:eastAsia="Times New Roman"/>
          <w:lang w:val="en-GB"/>
        </w:rPr>
        <w:t xml:space="preserve">Checks that ascertain that only expected characters are present in a field. For example a numeric field may only allow the digits 0-9, the decimal point and perhaps a minus sign or </w:t>
      </w:r>
      <w:r w:rsidRPr="00FD4744">
        <w:rPr>
          <w:rFonts w:eastAsia="Times New Roman"/>
          <w:lang w:val="en-GB"/>
        </w:rPr>
        <w:lastRenderedPageBreak/>
        <w:t>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4F5CD0">
      <w:proofErr w:type="gramStart"/>
      <w:r w:rsidRPr="00FD4744">
        <w:rPr>
          <w:rFonts w:eastAsia="Times New Roman"/>
          <w:lang w:val="en-GB"/>
        </w:rPr>
        <w:t>Checks for missing records.</w:t>
      </w:r>
      <w:proofErr w:type="gramEnd"/>
      <w:r w:rsidRPr="00FD4744">
        <w:rPr>
          <w:rFonts w:eastAsia="Times New Roman"/>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4F5CD0">
      <w:pPr>
        <w:rPr>
          <w:rFonts w:eastAsia="Times New Roman"/>
          <w:lang w:val="en-GB"/>
        </w:rPr>
      </w:pPr>
      <w:proofErr w:type="gramStart"/>
      <w:r w:rsidRPr="00FD4744">
        <w:rPr>
          <w:rFonts w:eastAsia="Times New Roman"/>
          <w:lang w:val="en-GB"/>
        </w:rPr>
        <w:t>Checks that record has a valid number of related records.</w:t>
      </w:r>
      <w:proofErr w:type="gramEnd"/>
      <w:r w:rsidRPr="00FD4744">
        <w:rPr>
          <w:rFonts w:eastAsia="Times New Roman"/>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4F5CD0">
      <w:pPr>
        <w:rPr>
          <w:rFonts w:eastAsia="Times New Roman"/>
          <w:lang w:val="en-GB"/>
        </w:rPr>
      </w:pPr>
      <w:r w:rsidRPr="00FD4744">
        <w:rPr>
          <w:rFonts w:eastAsia="Times New Roman"/>
          <w:lang w:val="en-GB"/>
        </w:rPr>
        <w:t>Used for numerical data. An extra digit is added to a number which is calculated from the digits. The computer checks this calculation when data are entered. For example the last digit of an ISBN for a book is a check</w:t>
      </w:r>
      <w:r w:rsidR="00FD4744">
        <w:rPr>
          <w:rFonts w:eastAsia="Times New Roman"/>
          <w:lang w:val="en-GB"/>
        </w:rPr>
        <w:t xml:space="preserve"> digit calculated modulus 10.</w:t>
      </w:r>
    </w:p>
    <w:p w:rsidR="00672A49" w:rsidRDefault="00672A49" w:rsidP="00672A49">
      <w:pPr>
        <w:pStyle w:val="Heading4"/>
      </w:pPr>
      <w:r>
        <w:t>Consistency checks</w:t>
      </w:r>
    </w:p>
    <w:p w:rsidR="00672A49" w:rsidRPr="001D2680" w:rsidRDefault="00672A49" w:rsidP="004F5CD0">
      <w:pPr>
        <w:rPr>
          <w:rFonts w:eastAsia="Times New Roman"/>
          <w:lang w:val="en-GB"/>
        </w:rPr>
      </w:pPr>
      <w:r w:rsidRPr="001D2680">
        <w:rPr>
          <w:rFonts w:eastAsia="Times New Roman"/>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4F5CD0">
      <w:r w:rsidRPr="001D2680">
        <w:rPr>
          <w:rFonts w:eastAsia="Times New Roman"/>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4F5CD0">
      <w:pPr>
        <w:rPr>
          <w:rFonts w:eastAsia="Times New Roman"/>
          <w:lang w:val="en-GB"/>
        </w:rPr>
      </w:pPr>
      <w:r w:rsidRPr="001D2680">
        <w:rPr>
          <w:rFonts w:eastAsia="Times New Roman"/>
          <w:lang w:val="en-GB"/>
        </w:rPr>
        <w:t xml:space="preserve">Compares data in different systems to ensure it is consistent, e.g., </w:t>
      </w:r>
      <w:proofErr w:type="gramStart"/>
      <w:r w:rsidRPr="001D2680">
        <w:rPr>
          <w:rFonts w:eastAsia="Times New Roman"/>
          <w:lang w:val="en-GB"/>
        </w:rPr>
        <w:t>The</w:t>
      </w:r>
      <w:proofErr w:type="gramEnd"/>
      <w:r w:rsidRPr="001D2680">
        <w:rPr>
          <w:rFonts w:eastAsia="Times New Roman"/>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4F5CD0">
      <w:pPr>
        <w:rPr>
          <w:rFonts w:eastAsia="Times New Roman"/>
          <w:lang w:val="en-GB"/>
        </w:rPr>
      </w:pPr>
      <w:r w:rsidRPr="001D2680">
        <w:rPr>
          <w:rFonts w:eastAsia="Times New Roman"/>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lastRenderedPageBreak/>
        <w:t>File existence check</w:t>
      </w:r>
    </w:p>
    <w:p w:rsidR="00672A49" w:rsidRPr="001D2680" w:rsidRDefault="00672A49" w:rsidP="004F5CD0">
      <w:pPr>
        <w:rPr>
          <w:rFonts w:eastAsia="Times New Roman"/>
          <w:lang w:val="en-GB"/>
        </w:rPr>
      </w:pPr>
      <w:proofErr w:type="gramStart"/>
      <w:r w:rsidRPr="001D2680">
        <w:rPr>
          <w:rFonts w:eastAsia="Times New Roman"/>
          <w:lang w:val="en-GB"/>
        </w:rPr>
        <w:t>Checks that a file with a specified name exists.</w:t>
      </w:r>
      <w:proofErr w:type="gramEnd"/>
      <w:r w:rsidRPr="001D2680">
        <w:rPr>
          <w:rFonts w:eastAsia="Times New Roman"/>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4F5CD0">
      <w:pPr>
        <w:rPr>
          <w:rFonts w:eastAsia="Times New Roman"/>
          <w:lang w:val="en-GB"/>
        </w:rPr>
      </w:pPr>
      <w:r w:rsidRPr="001D2680">
        <w:rPr>
          <w:rFonts w:eastAsia="Times New Roman"/>
          <w:lang w:val="en-GB"/>
        </w:rPr>
        <w:t>Checks that the data is in a specified format (template), e.g., dates have to be in the format DD/MM/YYYY.</w:t>
      </w:r>
    </w:p>
    <w:p w:rsidR="00672A49" w:rsidRPr="001D2680" w:rsidRDefault="00672A49" w:rsidP="004F5CD0">
      <w:pPr>
        <w:rPr>
          <w:rFonts w:eastAsia="Times New Roman"/>
          <w:lang w:val="en-GB"/>
        </w:rPr>
      </w:pPr>
      <w:r w:rsidRPr="001D2680">
        <w:rPr>
          <w:rFonts w:eastAsia="Times New Roman"/>
          <w:lang w:val="en-GB"/>
        </w:rPr>
        <w:t>Regular expressions should be considered for this type of validation.</w:t>
      </w:r>
    </w:p>
    <w:p w:rsidR="00672A49" w:rsidRDefault="00672A49" w:rsidP="00672A49">
      <w:pPr>
        <w:pStyle w:val="Heading4"/>
      </w:pPr>
      <w:r>
        <w:t>Hash totals</w:t>
      </w:r>
    </w:p>
    <w:p w:rsidR="00672A49" w:rsidRPr="001D2680" w:rsidRDefault="00672A49" w:rsidP="004F5CD0">
      <w:pPr>
        <w:rPr>
          <w:rFonts w:eastAsia="Times New Roman"/>
          <w:lang w:val="en-GB"/>
        </w:rPr>
      </w:pPr>
      <w:r w:rsidRPr="001D2680">
        <w:rPr>
          <w:rFonts w:eastAsia="Times New Roman"/>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4F5CD0">
      <w:pPr>
        <w:rPr>
          <w:rFonts w:eastAsia="Times New Roman"/>
          <w:lang w:val="en-GB"/>
        </w:rPr>
      </w:pPr>
      <w:r w:rsidRPr="001D2680">
        <w:rPr>
          <w:rFonts w:eastAsia="Times New Roman"/>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4F5CD0">
      <w:pPr>
        <w:rPr>
          <w:rFonts w:eastAsia="Times New Roman"/>
          <w:lang w:val="en-GB"/>
        </w:rPr>
      </w:pPr>
      <w:proofErr w:type="gramStart"/>
      <w:r w:rsidRPr="001D2680">
        <w:rPr>
          <w:rFonts w:eastAsia="Times New Roman"/>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4F5CD0">
      <w:pPr>
        <w:rPr>
          <w:rFonts w:eastAsia="Times New Roman"/>
          <w:lang w:val="en-GB"/>
        </w:rPr>
      </w:pPr>
      <w:r w:rsidRPr="001D2680">
        <w:rPr>
          <w:rFonts w:eastAsia="Times New Roman"/>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4F5CD0">
      <w:pPr>
        <w:rPr>
          <w:rFonts w:eastAsia="Times New Roman"/>
          <w:lang w:val="en-GB"/>
        </w:rPr>
      </w:pPr>
      <w:r w:rsidRPr="001D2680">
        <w:rPr>
          <w:rFonts w:eastAsia="Times New Roman"/>
          <w:lang w:val="en-GB"/>
        </w:rPr>
        <w:t xml:space="preserve">Checks that the data </w:t>
      </w:r>
      <w:proofErr w:type="gramStart"/>
      <w:r w:rsidRPr="001D2680">
        <w:rPr>
          <w:rFonts w:eastAsia="Times New Roman"/>
          <w:lang w:val="en-GB"/>
        </w:rPr>
        <w:t>lie</w:t>
      </w:r>
      <w:proofErr w:type="gramEnd"/>
      <w:r w:rsidRPr="001D2680">
        <w:rPr>
          <w:rFonts w:eastAsia="Times New Roman"/>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4F5CD0">
      <w:pPr>
        <w:rPr>
          <w:rFonts w:eastAsia="Times New Roman"/>
          <w:lang w:val="en-GB"/>
        </w:rPr>
      </w:pPr>
      <w:r w:rsidRPr="001D2680">
        <w:rPr>
          <w:rFonts w:eastAsia="Times New Roman"/>
          <w:lang w:val="en-GB"/>
        </w:rPr>
        <w:t>In modern Relational database values in two tables can be linked through foreign key and primary key. If values in the primary key field are not constrained by database internal mechanism</w:t>
      </w:r>
      <w:proofErr w:type="gramStart"/>
      <w:r w:rsidRPr="001D2680">
        <w:rPr>
          <w:rFonts w:eastAsia="Times New Roman"/>
          <w:lang w:val="en-GB"/>
        </w:rPr>
        <w:t>,[</w:t>
      </w:r>
      <w:proofErr w:type="gramEnd"/>
      <w:r w:rsidRPr="001D2680">
        <w:rPr>
          <w:rFonts w:eastAsia="Times New Roman"/>
          <w:lang w:val="en-GB"/>
        </w:rPr>
        <w:t>4] then they should be validated. Validation of the foreign key field checks that referencing table must always refer to a valid</w:t>
      </w:r>
      <w:r w:rsidR="001D2680">
        <w:rPr>
          <w:rFonts w:eastAsia="Times New Roman"/>
          <w:lang w:val="en-GB"/>
        </w:rPr>
        <w:t xml:space="preserve"> row in the referenced table.</w:t>
      </w:r>
    </w:p>
    <w:p w:rsidR="00672A49" w:rsidRDefault="00672A49" w:rsidP="00672A49">
      <w:pPr>
        <w:pStyle w:val="Heading4"/>
      </w:pPr>
      <w:r>
        <w:t>Spelling and grammar check</w:t>
      </w:r>
    </w:p>
    <w:p w:rsidR="00672A49" w:rsidRPr="001D2680" w:rsidRDefault="00672A49" w:rsidP="004F5CD0">
      <w:pPr>
        <w:rPr>
          <w:rFonts w:eastAsia="Times New Roman"/>
          <w:lang w:val="en-GB"/>
        </w:rPr>
      </w:pPr>
      <w:proofErr w:type="gramStart"/>
      <w:r w:rsidRPr="001D2680">
        <w:rPr>
          <w:rFonts w:eastAsia="Times New Roman"/>
          <w:lang w:val="en-GB"/>
        </w:rPr>
        <w:t>Looks for spelling and grammatical errors.</w:t>
      </w:r>
      <w:proofErr w:type="gramEnd"/>
    </w:p>
    <w:p w:rsidR="00672A49" w:rsidRDefault="00672A49" w:rsidP="00672A49">
      <w:pPr>
        <w:pStyle w:val="Heading4"/>
      </w:pPr>
      <w:r>
        <w:t>Uniqueness check</w:t>
      </w:r>
    </w:p>
    <w:p w:rsidR="00672A49" w:rsidRPr="001D2680" w:rsidRDefault="00672A49" w:rsidP="004F5CD0">
      <w:pPr>
        <w:rPr>
          <w:rFonts w:eastAsia="Times New Roman"/>
          <w:lang w:val="en-GB"/>
        </w:rPr>
      </w:pPr>
      <w:proofErr w:type="gramStart"/>
      <w:r w:rsidRPr="001D2680">
        <w:rPr>
          <w:rFonts w:eastAsia="Times New Roman"/>
          <w:lang w:val="en-GB"/>
        </w:rPr>
        <w:t>Checks that each value is unique.</w:t>
      </w:r>
      <w:proofErr w:type="gramEnd"/>
      <w:r w:rsidRPr="001D2680">
        <w:rPr>
          <w:rFonts w:eastAsia="Times New Roman"/>
          <w:lang w:val="en-GB"/>
        </w:rPr>
        <w:t xml:space="preserve"> This can be applied to several fields (i.e. Address, First Name, </w:t>
      </w:r>
      <w:proofErr w:type="gramStart"/>
      <w:r w:rsidRPr="001D2680">
        <w:rPr>
          <w:rFonts w:eastAsia="Times New Roman"/>
          <w:lang w:val="en-GB"/>
        </w:rPr>
        <w:t>Last</w:t>
      </w:r>
      <w:proofErr w:type="gramEnd"/>
      <w:r w:rsidRPr="001D2680">
        <w:rPr>
          <w:rFonts w:eastAsia="Times New Roman"/>
          <w:lang w:val="en-GB"/>
        </w:rPr>
        <w:t xml:space="preserve"> Name).</w:t>
      </w:r>
    </w:p>
    <w:p w:rsidR="00672A49" w:rsidRDefault="00672A49" w:rsidP="00672A49">
      <w:pPr>
        <w:pStyle w:val="Heading4"/>
      </w:pPr>
      <w:r>
        <w:t>Table Look Up Check</w:t>
      </w:r>
    </w:p>
    <w:p w:rsidR="00672A49" w:rsidRDefault="00672A49" w:rsidP="004F5CD0">
      <w:pPr>
        <w:rPr>
          <w:rFonts w:eastAsia="Times New Roman"/>
          <w:lang w:val="en-GB"/>
        </w:rPr>
      </w:pPr>
      <w:r w:rsidRPr="001D2680">
        <w:rPr>
          <w:rFonts w:eastAsia="Times New Roman"/>
          <w:lang w:val="en-GB"/>
        </w:rPr>
        <w:lastRenderedPageBreak/>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lang w:val="en-GB"/>
        </w:rPr>
      </w:pPr>
    </w:p>
    <w:p w:rsidR="00D71A8D" w:rsidRPr="001D2680" w:rsidRDefault="00D71A8D" w:rsidP="00672A49">
      <w:pPr>
        <w:rPr>
          <w:rFonts w:ascii="Times New Roman" w:eastAsia="Times New Roman" w:hAnsi="Times New Roman" w:cs="Times New Roman"/>
          <w:sz w:val="24"/>
          <w:lang w:val="en-GB"/>
        </w:rPr>
      </w:pPr>
    </w:p>
    <w:p w:rsidR="00B4442A" w:rsidRDefault="00B4442A" w:rsidP="00472BB3">
      <w:pPr>
        <w:pStyle w:val="Heading1"/>
      </w:pPr>
      <w:bookmarkStart w:id="55" w:name="_Toc352080117"/>
      <w:r>
        <w:t>Testing</w:t>
      </w:r>
      <w:bookmarkEnd w:id="55"/>
    </w:p>
    <w:p w:rsidR="00B4442A" w:rsidRDefault="00B4442A" w:rsidP="00472BB3">
      <w:pPr>
        <w:pStyle w:val="Heading2"/>
        <w:rPr>
          <w:lang w:val="en-US"/>
        </w:rPr>
      </w:pPr>
      <w:bookmarkStart w:id="56" w:name="_Toc352080118"/>
      <w:r>
        <w:t xml:space="preserve">Testing techniques and </w:t>
      </w:r>
      <w:r w:rsidR="00BD2B81">
        <w:t>testing</w:t>
      </w:r>
      <w:r>
        <w:t xml:space="preserve"> strategies used</w:t>
      </w:r>
      <w:bookmarkEnd w:id="56"/>
    </w:p>
    <w:p w:rsidR="00472BB3" w:rsidRPr="001D2680" w:rsidRDefault="001D2680" w:rsidP="00FB3BBD">
      <w:r>
        <w:tab/>
      </w:r>
      <w:r w:rsidR="00046FB5" w:rsidRPr="00046FB5">
        <w:rPr>
          <w:b/>
        </w:rPr>
        <w:t>FMS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57" w:name="_Toc352080119"/>
      <w:r>
        <w:t>Database &amp; Data Integrity Testing</w:t>
      </w:r>
      <w:bookmarkEnd w:id="57"/>
    </w:p>
    <w:p w:rsidR="00DD5165" w:rsidRPr="001D2680" w:rsidRDefault="001D2680" w:rsidP="00FB3BBD">
      <w:r>
        <w:tab/>
      </w:r>
      <w:r w:rsidR="00DD5165" w:rsidRPr="001D2680">
        <w:t xml:space="preserve">The databases and the database processes should be tested as a subsystem within the </w:t>
      </w:r>
      <w:r w:rsidR="00046FB5" w:rsidRPr="00046FB5">
        <w:rPr>
          <w:b/>
        </w:rPr>
        <w:t>FMS</w:t>
      </w:r>
      <w:r w:rsidR="00DD5165" w:rsidRPr="001D2680">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FB3BBD">
            <w:r w:rsidRPr="001D2680">
              <w:t>Test Objective:</w:t>
            </w:r>
          </w:p>
        </w:tc>
        <w:tc>
          <w:tcPr>
            <w:tcW w:w="6627" w:type="dxa"/>
          </w:tcPr>
          <w:p w:rsidR="00DD5165" w:rsidRPr="001D2680" w:rsidRDefault="00DD5165" w:rsidP="00FB3BBD">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FB3BBD">
            <w:r w:rsidRPr="001D2680">
              <w:t>Technique:</w:t>
            </w:r>
          </w:p>
        </w:tc>
        <w:tc>
          <w:tcPr>
            <w:tcW w:w="6627" w:type="dxa"/>
          </w:tcPr>
          <w:p w:rsidR="00DD5165" w:rsidRPr="001D2680" w:rsidRDefault="00DD5165" w:rsidP="00FB3BBD">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FB3BBD">
            <w:r w:rsidRPr="001D2680">
              <w:t>Completion Criteria:</w:t>
            </w:r>
          </w:p>
        </w:tc>
        <w:tc>
          <w:tcPr>
            <w:tcW w:w="6627" w:type="dxa"/>
          </w:tcPr>
          <w:p w:rsidR="00DD5165" w:rsidRPr="001D2680" w:rsidRDefault="00DD5165" w:rsidP="00FB3BBD">
            <w:r w:rsidRPr="001D2680">
              <w:t>All planned tests have been executed.</w:t>
            </w:r>
          </w:p>
          <w:p w:rsidR="00DD5165" w:rsidRPr="001D2680" w:rsidRDefault="00DD5165" w:rsidP="00FB3BBD">
            <w:r w:rsidRPr="001D2680">
              <w:t>All defects that have been identified have been resolved</w:t>
            </w:r>
          </w:p>
          <w:p w:rsidR="00DD5165" w:rsidRPr="001D2680" w:rsidRDefault="00DD5165" w:rsidP="00FB3BBD">
            <w:r w:rsidRPr="001D2680">
              <w:t>All resolutions have been implemented.</w:t>
            </w:r>
          </w:p>
        </w:tc>
      </w:tr>
    </w:tbl>
    <w:p w:rsidR="00DD5165" w:rsidRDefault="00DD5165" w:rsidP="00DD5165"/>
    <w:p w:rsidR="00DD5165" w:rsidRDefault="00DD5165" w:rsidP="0040354E">
      <w:pPr>
        <w:pStyle w:val="Heading3"/>
      </w:pPr>
      <w:bookmarkStart w:id="58" w:name="_Toc352080120"/>
      <w:r>
        <w:t>Functional Testing:</w:t>
      </w:r>
      <w:bookmarkEnd w:id="58"/>
    </w:p>
    <w:p w:rsidR="00111821" w:rsidRPr="001D2680" w:rsidRDefault="001D2680" w:rsidP="004F5CD0">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046FB5" w:rsidRPr="00046FB5">
        <w:rPr>
          <w:b/>
        </w:rPr>
        <w:t>FMS</w:t>
      </w:r>
      <w:r w:rsidR="00111821" w:rsidRPr="001D2680">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F5CD0">
            <w:pPr>
              <w:rPr>
                <w:sz w:val="24"/>
              </w:rPr>
            </w:pPr>
            <w:r w:rsidRPr="00B653A7">
              <w:rPr>
                <w:sz w:val="24"/>
              </w:rPr>
              <w:t>Test Objective:</w:t>
            </w:r>
          </w:p>
        </w:tc>
        <w:tc>
          <w:tcPr>
            <w:tcW w:w="6627" w:type="dxa"/>
          </w:tcPr>
          <w:p w:rsidR="00D70D92" w:rsidRPr="00B653A7" w:rsidRDefault="00D70D92" w:rsidP="004F5CD0">
            <w:pPr>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F5CD0">
            <w:pPr>
              <w:rPr>
                <w:sz w:val="24"/>
              </w:rPr>
            </w:pPr>
            <w:r w:rsidRPr="00B653A7">
              <w:rPr>
                <w:sz w:val="24"/>
              </w:rPr>
              <w:lastRenderedPageBreak/>
              <w:t>Technique:</w:t>
            </w:r>
          </w:p>
        </w:tc>
        <w:tc>
          <w:tcPr>
            <w:tcW w:w="6627" w:type="dxa"/>
          </w:tcPr>
          <w:p w:rsidR="00D70D92" w:rsidRPr="00B653A7" w:rsidRDefault="00D70D92" w:rsidP="004F5CD0">
            <w:pPr>
              <w:rPr>
                <w:sz w:val="24"/>
              </w:rPr>
            </w:pPr>
            <w:r w:rsidRPr="00B653A7">
              <w:rPr>
                <w:sz w:val="24"/>
              </w:rPr>
              <w:t>Execute each use case, use-case flow, or function, using valid and invalid data, to verify the following:</w:t>
            </w:r>
          </w:p>
          <w:p w:rsidR="00D70D92" w:rsidRPr="00B653A7" w:rsidRDefault="00D70D92" w:rsidP="004F5CD0">
            <w:pPr>
              <w:rPr>
                <w:sz w:val="24"/>
              </w:rPr>
            </w:pPr>
            <w:r w:rsidRPr="00B653A7">
              <w:rPr>
                <w:sz w:val="24"/>
              </w:rPr>
              <w:t>The expected results occur when valid data is used.</w:t>
            </w:r>
          </w:p>
          <w:p w:rsidR="00D70D92" w:rsidRPr="00B653A7" w:rsidRDefault="00D70D92" w:rsidP="004F5CD0">
            <w:pPr>
              <w:rPr>
                <w:sz w:val="24"/>
              </w:rPr>
            </w:pPr>
            <w:r w:rsidRPr="00B653A7">
              <w:rPr>
                <w:sz w:val="24"/>
              </w:rPr>
              <w:t>The appropriate error or warning messages are displayed when invalid data is used.</w:t>
            </w:r>
          </w:p>
          <w:p w:rsidR="00D70D92" w:rsidRPr="00B653A7" w:rsidRDefault="00D70D92" w:rsidP="004F5CD0">
            <w:pPr>
              <w:rPr>
                <w:sz w:val="24"/>
              </w:rPr>
            </w:pPr>
            <w:r w:rsidRPr="00B653A7">
              <w:rPr>
                <w:sz w:val="24"/>
              </w:rPr>
              <w:t>Business rules are properly applied.</w:t>
            </w:r>
          </w:p>
          <w:p w:rsidR="00D70D92" w:rsidRPr="00B653A7" w:rsidRDefault="00D70D92" w:rsidP="004F5CD0">
            <w:pPr>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F5CD0">
            <w:pPr>
              <w:rPr>
                <w:sz w:val="24"/>
              </w:rPr>
            </w:pPr>
            <w:r w:rsidRPr="00B653A7">
              <w:rPr>
                <w:sz w:val="24"/>
              </w:rPr>
              <w:t>Completion Criteria:</w:t>
            </w:r>
          </w:p>
        </w:tc>
        <w:tc>
          <w:tcPr>
            <w:tcW w:w="6627" w:type="dxa"/>
          </w:tcPr>
          <w:p w:rsidR="00D70D92" w:rsidRPr="00B653A7" w:rsidRDefault="00D70D92" w:rsidP="004F5CD0">
            <w:pPr>
              <w:rPr>
                <w:sz w:val="24"/>
              </w:rPr>
            </w:pPr>
            <w:r w:rsidRPr="00B653A7">
              <w:rPr>
                <w:sz w:val="24"/>
              </w:rPr>
              <w:t>All planned tests have been executed.</w:t>
            </w:r>
          </w:p>
          <w:p w:rsidR="00D70D92" w:rsidRPr="00B653A7" w:rsidRDefault="00D70D92" w:rsidP="004F5CD0">
            <w:pPr>
              <w:rPr>
                <w:sz w:val="24"/>
              </w:rPr>
            </w:pPr>
            <w:r w:rsidRPr="00B653A7">
              <w:rPr>
                <w:sz w:val="24"/>
              </w:rPr>
              <w:t>All defects that have been identified have been resolved</w:t>
            </w:r>
          </w:p>
          <w:p w:rsidR="00D70D92" w:rsidRPr="00B653A7" w:rsidRDefault="00D70D92" w:rsidP="004F5CD0">
            <w:pPr>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59" w:name="_Toc352080121"/>
      <w:r>
        <w:t>Regression Testing:</w:t>
      </w:r>
      <w:bookmarkEnd w:id="59"/>
    </w:p>
    <w:p w:rsidR="00D70D92" w:rsidRDefault="00D70D92" w:rsidP="004F5CD0">
      <w:r w:rsidRPr="00834779">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t xml:space="preserve">regression </w:t>
      </w:r>
      <w:r w:rsidRPr="00834779">
        <w:t>testing re</w:t>
      </w:r>
      <w:r>
        <w:t xml:space="preserve">commended for each application(s)/module(s) of </w:t>
      </w:r>
      <w:proofErr w:type="gramStart"/>
      <w:r w:rsidR="00046FB5" w:rsidRPr="00046FB5">
        <w:rPr>
          <w:b/>
        </w:rPr>
        <w:t>FMS</w:t>
      </w:r>
      <w:r>
        <w:t>.</w:t>
      </w:r>
      <w:proofErr w:type="gramEnd"/>
    </w:p>
    <w:p w:rsidR="00D70D92" w:rsidRDefault="00D70D92"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F5CD0">
            <w:r w:rsidRPr="00940D2E">
              <w:t>Test Objective:</w:t>
            </w:r>
          </w:p>
        </w:tc>
        <w:tc>
          <w:tcPr>
            <w:tcW w:w="6627" w:type="dxa"/>
          </w:tcPr>
          <w:p w:rsidR="00D70D92" w:rsidRPr="00834779" w:rsidRDefault="00D70D92" w:rsidP="004F5CD0">
            <w:r w:rsidRPr="00834779">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F5CD0">
            <w:r w:rsidRPr="00940D2E">
              <w:t>Technique:</w:t>
            </w:r>
          </w:p>
        </w:tc>
        <w:tc>
          <w:tcPr>
            <w:tcW w:w="6627" w:type="dxa"/>
          </w:tcPr>
          <w:p w:rsidR="00D70D92" w:rsidRPr="00834779" w:rsidRDefault="00D70D92" w:rsidP="004F5CD0">
            <w:r w:rsidRPr="00834779">
              <w:t>Execute previous passed testing suites to ensure  the following:</w:t>
            </w:r>
          </w:p>
          <w:p w:rsidR="00D70D92" w:rsidRPr="00834779" w:rsidRDefault="00D70D92" w:rsidP="004F5CD0">
            <w:r w:rsidRPr="00834779">
              <w:t>The expected results occur when valid data is used.</w:t>
            </w:r>
          </w:p>
          <w:p w:rsidR="00D70D92" w:rsidRPr="00834779" w:rsidRDefault="00D70D92" w:rsidP="004F5CD0">
            <w:r w:rsidRPr="00834779">
              <w:t>The appropriate error or warni</w:t>
            </w:r>
            <w:r>
              <w:t xml:space="preserve">ng messages are displayed when </w:t>
            </w:r>
            <w:r w:rsidRPr="00834779">
              <w:t>invalid data is used.</w:t>
            </w:r>
          </w:p>
          <w:p w:rsidR="00D70D92" w:rsidRPr="00D822E4" w:rsidRDefault="00D70D92" w:rsidP="004F5CD0">
            <w:r w:rsidRPr="00834779">
              <w:t>Each bus</w:t>
            </w:r>
            <w:r>
              <w:t>iness rule is properly applied.</w:t>
            </w:r>
          </w:p>
        </w:tc>
      </w:tr>
      <w:tr w:rsidR="00D70D92" w:rsidTr="00D70D92">
        <w:trPr>
          <w:cantSplit/>
          <w:jc w:val="center"/>
        </w:trPr>
        <w:tc>
          <w:tcPr>
            <w:tcW w:w="2211" w:type="dxa"/>
          </w:tcPr>
          <w:p w:rsidR="00D70D92" w:rsidRPr="00940D2E" w:rsidRDefault="00D70D92" w:rsidP="004F5CD0">
            <w:r w:rsidRPr="00940D2E">
              <w:lastRenderedPageBreak/>
              <w:t>Completion Criteria:</w:t>
            </w:r>
          </w:p>
        </w:tc>
        <w:tc>
          <w:tcPr>
            <w:tcW w:w="6627" w:type="dxa"/>
          </w:tcPr>
          <w:p w:rsidR="00D70D92" w:rsidRPr="00834779" w:rsidRDefault="00D70D92" w:rsidP="004F5CD0">
            <w:r w:rsidRPr="00834779">
              <w:sym w:font="Symbol" w:char="F0B7"/>
            </w:r>
            <w:r>
              <w:tab/>
            </w:r>
            <w:r w:rsidRPr="00834779">
              <w:t>All planned regression tests have been executed.</w:t>
            </w:r>
          </w:p>
          <w:p w:rsidR="00D70D92" w:rsidRPr="00834779" w:rsidRDefault="00D70D92" w:rsidP="004F5CD0">
            <w:r w:rsidRPr="00834779">
              <w:sym w:font="Symbol" w:char="F0B7"/>
            </w:r>
            <w:r>
              <w:tab/>
            </w:r>
            <w:r w:rsidRPr="00834779">
              <w:t>All identifi</w:t>
            </w:r>
            <w:r>
              <w:t>ed defects have been resolved.</w:t>
            </w:r>
          </w:p>
        </w:tc>
      </w:tr>
    </w:tbl>
    <w:p w:rsidR="00D70D92" w:rsidRDefault="00D70D92" w:rsidP="004F5CD0"/>
    <w:p w:rsidR="005C1084" w:rsidRDefault="005C1084" w:rsidP="0040354E">
      <w:pPr>
        <w:pStyle w:val="Heading3"/>
      </w:pPr>
      <w:bookmarkStart w:id="60" w:name="_Toc352080122"/>
      <w:r>
        <w:t>User Interface Testing:</w:t>
      </w:r>
      <w:bookmarkEnd w:id="60"/>
    </w:p>
    <w:p w:rsidR="005C1084" w:rsidRDefault="005C1084" w:rsidP="004F5CD0">
      <w:r w:rsidRPr="00B3585B">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F5CD0">
            <w:r w:rsidRPr="006B0E31">
              <w:t>Test Objective:</w:t>
            </w:r>
          </w:p>
        </w:tc>
        <w:tc>
          <w:tcPr>
            <w:tcW w:w="6627" w:type="dxa"/>
          </w:tcPr>
          <w:p w:rsidR="001F1845" w:rsidRPr="006B0E31" w:rsidRDefault="001F1845" w:rsidP="004F5CD0">
            <w:r w:rsidRPr="006B0E31">
              <w:rPr>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F5CD0">
            <w:r w:rsidRPr="006B0E31">
              <w:t>Technique:</w:t>
            </w:r>
          </w:p>
        </w:tc>
        <w:tc>
          <w:tcPr>
            <w:tcW w:w="6627" w:type="dxa"/>
          </w:tcPr>
          <w:p w:rsidR="001F1845" w:rsidRPr="006B0E31" w:rsidRDefault="001F1845" w:rsidP="004F5CD0">
            <w:r w:rsidRPr="006B0E31">
              <w:t>Verify the design and layout of the screen.</w:t>
            </w:r>
          </w:p>
          <w:p w:rsidR="001F1845" w:rsidRPr="006B0E31" w:rsidRDefault="001F1845" w:rsidP="004F5CD0">
            <w:r w:rsidRPr="006B0E31">
              <w:t>Identify the integration links.</w:t>
            </w:r>
          </w:p>
          <w:p w:rsidR="001F1845" w:rsidRDefault="001F1845" w:rsidP="004F5CD0">
            <w:r w:rsidRPr="006B0E31">
              <w:t>Test the functioning of the links – that the proper page is displayed and correct messages</w:t>
            </w:r>
            <w:r>
              <w:t>,</w:t>
            </w:r>
            <w:r w:rsidRPr="006B0E31">
              <w:t xml:space="preserve"> pop-ups are shown</w:t>
            </w:r>
            <w:r>
              <w:t xml:space="preserve"> when they need to be displayed etc</w:t>
            </w:r>
          </w:p>
          <w:p w:rsidR="001F1845" w:rsidRPr="006B0E31" w:rsidRDefault="001F1845" w:rsidP="004F5CD0">
            <w:r>
              <w:t>Validation of general navigation</w:t>
            </w:r>
          </w:p>
        </w:tc>
      </w:tr>
      <w:tr w:rsidR="001F1845" w:rsidRPr="006B0E31" w:rsidTr="001F1845">
        <w:trPr>
          <w:cantSplit/>
          <w:jc w:val="center"/>
        </w:trPr>
        <w:tc>
          <w:tcPr>
            <w:tcW w:w="2211" w:type="dxa"/>
          </w:tcPr>
          <w:p w:rsidR="001F1845" w:rsidRPr="006B0E31" w:rsidRDefault="001F1845" w:rsidP="004F5CD0">
            <w:r w:rsidRPr="006B0E31">
              <w:t>Completion Criteria:</w:t>
            </w:r>
          </w:p>
        </w:tc>
        <w:tc>
          <w:tcPr>
            <w:tcW w:w="6627" w:type="dxa"/>
          </w:tcPr>
          <w:p w:rsidR="001F1845" w:rsidRPr="006B0E31" w:rsidRDefault="001F1845" w:rsidP="004F5CD0">
            <w:r w:rsidRPr="006B0E31">
              <w:t>All navigation test cases have been executed.</w:t>
            </w:r>
          </w:p>
          <w:p w:rsidR="001F1845" w:rsidRPr="006B0E31" w:rsidRDefault="001F1845" w:rsidP="004F5CD0">
            <w:r w:rsidRPr="006B0E31">
              <w:t>All screens have been verified as per design and layouts</w:t>
            </w:r>
          </w:p>
          <w:p w:rsidR="001F1845" w:rsidRPr="006B0E31" w:rsidRDefault="001F1845" w:rsidP="004F5CD0">
            <w:r w:rsidRPr="006B0E31">
              <w:t xml:space="preserve">All defects that have been identified have been </w:t>
            </w:r>
            <w:r>
              <w:t>resolved</w:t>
            </w:r>
            <w:r w:rsidRPr="006B0E31">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61" w:name="_Toc352080123"/>
      <w:r>
        <w:t>Performance Profiling:</w:t>
      </w:r>
      <w:bookmarkEnd w:id="61"/>
    </w:p>
    <w:p w:rsidR="00D20F7F" w:rsidRDefault="00D20F7F" w:rsidP="004F5CD0">
      <w:r w:rsidRPr="00B3585B">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4F5CD0"/>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F5CD0">
            <w:r w:rsidRPr="006B0E31">
              <w:t>Test Objective:</w:t>
            </w:r>
          </w:p>
        </w:tc>
        <w:tc>
          <w:tcPr>
            <w:tcW w:w="6627" w:type="dxa"/>
          </w:tcPr>
          <w:p w:rsidR="00D20F7F" w:rsidRPr="006B0E31" w:rsidRDefault="00D20F7F" w:rsidP="004F5CD0">
            <w:r w:rsidRPr="006B0E31">
              <w:t xml:space="preserve">The purpose of performance profiling is to ensure the performance of the </w:t>
            </w:r>
            <w:r w:rsidR="00046FB5" w:rsidRPr="00046FB5">
              <w:rPr>
                <w:b/>
              </w:rPr>
              <w:t>FMS</w:t>
            </w:r>
            <w:r w:rsidRPr="006B0E31">
              <w:t xml:space="preserve"> application</w:t>
            </w:r>
            <w:r>
              <w:t xml:space="preserve"> is up to the desired level</w:t>
            </w:r>
            <w:r w:rsidR="00AE5493">
              <w:t>.</w:t>
            </w:r>
          </w:p>
        </w:tc>
      </w:tr>
      <w:tr w:rsidR="00D20F7F" w:rsidRPr="006B0E31" w:rsidTr="00D20F7F">
        <w:trPr>
          <w:cantSplit/>
          <w:jc w:val="center"/>
        </w:trPr>
        <w:tc>
          <w:tcPr>
            <w:tcW w:w="2211" w:type="dxa"/>
          </w:tcPr>
          <w:p w:rsidR="00D20F7F" w:rsidRPr="006B0E31" w:rsidRDefault="00D20F7F" w:rsidP="004F5CD0">
            <w:r w:rsidRPr="006B0E31">
              <w:lastRenderedPageBreak/>
              <w:t>Technique:</w:t>
            </w:r>
          </w:p>
        </w:tc>
        <w:tc>
          <w:tcPr>
            <w:tcW w:w="6627" w:type="dxa"/>
          </w:tcPr>
          <w:p w:rsidR="00D20F7F" w:rsidRPr="006B0E31" w:rsidRDefault="00D20F7F" w:rsidP="004F5CD0">
            <w:r w:rsidRPr="006B0E31">
              <w:t>Use</w:t>
            </w:r>
            <w:r>
              <w:t xml:space="preserve"> a subset of</w:t>
            </w:r>
            <w:r w:rsidRPr="006B0E31">
              <w:t xml:space="preserve"> Test Procedures developed for Function and Business Cycle Testing.</w:t>
            </w:r>
          </w:p>
          <w:p w:rsidR="00D20F7F" w:rsidRPr="006B0E31" w:rsidRDefault="00D20F7F" w:rsidP="004F5CD0">
            <w:r w:rsidRPr="006B0E31">
              <w:t>Modify data files to increase the number of transactions or the scripts to increase the number of iterations each transaction occurs.</w:t>
            </w:r>
          </w:p>
          <w:p w:rsidR="00D20F7F" w:rsidRPr="006B0E31" w:rsidRDefault="00D20F7F" w:rsidP="004F5CD0">
            <w:r w:rsidRPr="00D702E7">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F5CD0">
            <w:r w:rsidRPr="006B0E31">
              <w:t>Completion Criteria:</w:t>
            </w:r>
          </w:p>
        </w:tc>
        <w:tc>
          <w:tcPr>
            <w:tcW w:w="6627" w:type="dxa"/>
          </w:tcPr>
          <w:p w:rsidR="00D20F7F" w:rsidRPr="006B0E31" w:rsidRDefault="00D20F7F" w:rsidP="004F5CD0">
            <w:r w:rsidRPr="006B0E31">
              <w:t xml:space="preserve">Single Transaction or single user:  Successful completion of the test scripts without any failures and within the expected or required time allocation per transaction. </w:t>
            </w:r>
          </w:p>
          <w:p w:rsidR="00D20F7F" w:rsidRPr="006B0E31" w:rsidRDefault="00D20F7F" w:rsidP="004F5CD0">
            <w:r w:rsidRPr="006B0E31">
              <w:t xml:space="preserve">Results are recorded and a performance baseline is created for the major </w:t>
            </w:r>
            <w:r w:rsidR="00AE5493">
              <w:t>logical</w:t>
            </w:r>
            <w:r w:rsidRPr="006B0E31">
              <w:t xml:space="preserve"> functions within the scenarios listed above.</w:t>
            </w:r>
          </w:p>
          <w:p w:rsidR="00D20F7F" w:rsidRPr="006B0E31" w:rsidRDefault="00D20F7F" w:rsidP="004F5CD0">
            <w:r w:rsidRPr="006B0E31">
              <w:t xml:space="preserve">All performance defects </w:t>
            </w:r>
            <w: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62" w:name="_Toc352080124"/>
      <w:r>
        <w:t>Load Testing:</w:t>
      </w:r>
      <w:bookmarkEnd w:id="62"/>
    </w:p>
    <w:p w:rsidR="00E12198" w:rsidRDefault="00E12198" w:rsidP="004F5CD0">
      <w:pPr>
        <w:rPr>
          <w:lang w:val="en-GB"/>
        </w:rPr>
      </w:pPr>
      <w:r w:rsidRPr="00E12198">
        <w:rPr>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D71A8D">
        <w:trPr>
          <w:cantSplit/>
          <w:jc w:val="center"/>
        </w:trPr>
        <w:tc>
          <w:tcPr>
            <w:tcW w:w="2211" w:type="dxa"/>
          </w:tcPr>
          <w:p w:rsidR="002D49CF" w:rsidRPr="006B0E31" w:rsidRDefault="002D49CF" w:rsidP="004F5CD0">
            <w:r w:rsidRPr="006B0E31">
              <w:t>Test Objective:</w:t>
            </w:r>
          </w:p>
        </w:tc>
        <w:tc>
          <w:tcPr>
            <w:tcW w:w="6627" w:type="dxa"/>
          </w:tcPr>
          <w:p w:rsidR="002D49CF" w:rsidRPr="006B0E31" w:rsidRDefault="002D49CF" w:rsidP="004F5CD0">
            <w:r w:rsidRPr="006B0E31">
              <w:t xml:space="preserve">The purpose of </w:t>
            </w:r>
            <w:r>
              <w:t>load testing</w:t>
            </w:r>
            <w:r w:rsidRPr="006B0E31">
              <w:t xml:space="preserve"> is to </w:t>
            </w:r>
            <w:r w:rsidRPr="00347519">
              <w:t>verify performance behaviour time for designated transactions or business cases under varying workload conditions</w:t>
            </w:r>
            <w:r>
              <w:t>.</w:t>
            </w:r>
          </w:p>
        </w:tc>
      </w:tr>
      <w:tr w:rsidR="002D49CF" w:rsidRPr="006B0E31" w:rsidTr="00D71A8D">
        <w:trPr>
          <w:cantSplit/>
          <w:jc w:val="center"/>
        </w:trPr>
        <w:tc>
          <w:tcPr>
            <w:tcW w:w="2211" w:type="dxa"/>
          </w:tcPr>
          <w:p w:rsidR="002D49CF" w:rsidRPr="006B0E31" w:rsidRDefault="002D49CF" w:rsidP="004F5CD0">
            <w:r w:rsidRPr="006B0E31">
              <w:t>Technique:</w:t>
            </w:r>
          </w:p>
        </w:tc>
        <w:tc>
          <w:tcPr>
            <w:tcW w:w="6627" w:type="dxa"/>
          </w:tcPr>
          <w:p w:rsidR="002D49CF" w:rsidRPr="006B0E31" w:rsidRDefault="002D49CF" w:rsidP="004F5CD0">
            <w:r w:rsidRPr="006B0E31">
              <w:t>Use</w:t>
            </w:r>
            <w:r>
              <w:t xml:space="preserve"> a subset of </w:t>
            </w:r>
            <w:r w:rsidRPr="006B0E31">
              <w:t>Test Procedures developed for Function and Business Cycle Testing.</w:t>
            </w:r>
          </w:p>
          <w:p w:rsidR="002D49CF" w:rsidRPr="006B0E31" w:rsidRDefault="002D49CF" w:rsidP="004F5CD0">
            <w:r>
              <w:t>Scripts will be executed to simulate the peak load for 1 hour and report will be generated and analysed.</w:t>
            </w:r>
          </w:p>
          <w:p w:rsidR="002D49CF" w:rsidRPr="006B0E31" w:rsidRDefault="002D49CF" w:rsidP="004F5CD0">
            <w:r w:rsidRPr="00D702E7">
              <w:t>This will be done using Load Runner.</w:t>
            </w:r>
          </w:p>
        </w:tc>
      </w:tr>
      <w:tr w:rsidR="002D49CF" w:rsidRPr="006B0E31" w:rsidTr="00D71A8D">
        <w:trPr>
          <w:cantSplit/>
          <w:jc w:val="center"/>
        </w:trPr>
        <w:tc>
          <w:tcPr>
            <w:tcW w:w="2211" w:type="dxa"/>
          </w:tcPr>
          <w:p w:rsidR="002D49CF" w:rsidRPr="006B0E31" w:rsidRDefault="002D49CF" w:rsidP="004F5CD0">
            <w:r w:rsidRPr="006B0E31">
              <w:lastRenderedPageBreak/>
              <w:t>Completion Criteria:</w:t>
            </w:r>
          </w:p>
        </w:tc>
        <w:tc>
          <w:tcPr>
            <w:tcW w:w="6627" w:type="dxa"/>
          </w:tcPr>
          <w:p w:rsidR="002D49CF" w:rsidRDefault="002D49CF" w:rsidP="004F5CD0">
            <w:r w:rsidRPr="00205C12">
              <w:t>Multiple transactions or multiple users</w:t>
            </w:r>
            <w:r w:rsidRPr="006B0E31">
              <w:t xml:space="preserve">:  Successful completion of the test scripts without any failures and within </w:t>
            </w:r>
            <w:r w:rsidRPr="00205C12">
              <w:t>acceptable time allocation</w:t>
            </w:r>
            <w:r>
              <w:t>.</w:t>
            </w:r>
          </w:p>
          <w:p w:rsidR="002D49CF" w:rsidRPr="006B0E31" w:rsidRDefault="002D49CF" w:rsidP="004F5CD0">
            <w:r w:rsidRPr="006B0E31">
              <w:t>Results are recorded and a performance baseline is created for the major business functions within the scenarios listed above.</w:t>
            </w:r>
          </w:p>
          <w:p w:rsidR="002D49CF" w:rsidRPr="006B0E31" w:rsidRDefault="002D49CF" w:rsidP="004F5CD0">
            <w:r w:rsidRPr="006B0E31">
              <w:t xml:space="preserve">All </w:t>
            </w:r>
            <w:r>
              <w:t>load testing</w:t>
            </w:r>
            <w:r w:rsidRPr="006B0E31">
              <w:t xml:space="preserve"> defects </w:t>
            </w:r>
            <w:r>
              <w:t>are reviewed and triaged to an acceptable resolution.</w:t>
            </w:r>
          </w:p>
        </w:tc>
      </w:tr>
    </w:tbl>
    <w:p w:rsidR="002D49CF" w:rsidRPr="00E12198" w:rsidRDefault="002D49CF" w:rsidP="004F5CD0">
      <w:pPr>
        <w:rPr>
          <w:lang w:val="en-GB"/>
        </w:rPr>
      </w:pPr>
    </w:p>
    <w:p w:rsidR="00E12198" w:rsidRDefault="007F3F0C" w:rsidP="0040354E">
      <w:pPr>
        <w:pStyle w:val="Heading3"/>
      </w:pPr>
      <w:bookmarkStart w:id="63" w:name="_Toc352080125"/>
      <w:r>
        <w:t>Stress Testing:</w:t>
      </w:r>
      <w:bookmarkEnd w:id="63"/>
    </w:p>
    <w:p w:rsidR="007F3F0C" w:rsidRDefault="007F3F0C" w:rsidP="004F5CD0">
      <w:pPr>
        <w:rPr>
          <w:lang w:val="en-GB"/>
        </w:rPr>
      </w:pPr>
      <w:r w:rsidRPr="007F3F0C">
        <w:rPr>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64" w:name="_Toc352080126"/>
      <w:r>
        <w:t>Volume Testing:</w:t>
      </w:r>
      <w:bookmarkEnd w:id="64"/>
    </w:p>
    <w:p w:rsidR="001751CB" w:rsidRDefault="001751CB" w:rsidP="004F5CD0">
      <w:pPr>
        <w:rPr>
          <w:lang w:val="en-GB"/>
        </w:rPr>
      </w:pPr>
      <w:r w:rsidRPr="00A545E2">
        <w:rPr>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65" w:name="_Toc352080127"/>
      <w:r>
        <w:rPr>
          <w:lang w:val="en-GB"/>
        </w:rPr>
        <w:t>Security &amp; Access Control Testing:</w:t>
      </w:r>
      <w:bookmarkEnd w:id="65"/>
    </w:p>
    <w:p w:rsidR="00710F0E" w:rsidRPr="006B0E31" w:rsidRDefault="00710F0E" w:rsidP="004F5CD0">
      <w:r w:rsidRPr="006B0E31">
        <w:t xml:space="preserve">Security and Access Control Testing focus on following key areas of security:  </w:t>
      </w:r>
    </w:p>
    <w:p w:rsidR="00710F0E" w:rsidRPr="006B0E31" w:rsidRDefault="00710F0E" w:rsidP="004F5CD0">
      <w:r w:rsidRPr="006B0E31">
        <w:t>Application-level security, including access to the Data or Business Functions</w:t>
      </w:r>
    </w:p>
    <w:p w:rsidR="00710F0E" w:rsidRDefault="00710F0E" w:rsidP="004F5CD0">
      <w:r w:rsidRPr="006B0E31">
        <w:t xml:space="preserve">Application-level security ensures </w:t>
      </w:r>
      <w: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66" w:name="_Toc352080128"/>
      <w:r>
        <w:rPr>
          <w:lang w:val="en-GB"/>
        </w:rPr>
        <w:t>Failover &amp; Recovery Testing:</w:t>
      </w:r>
      <w:bookmarkEnd w:id="66"/>
    </w:p>
    <w:p w:rsidR="00515199" w:rsidRPr="00515199" w:rsidRDefault="00515199" w:rsidP="004F5CD0">
      <w:pPr>
        <w:rPr>
          <w:lang w:val="en-GB"/>
        </w:rPr>
      </w:pPr>
      <w:r w:rsidRPr="00515199">
        <w:rPr>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4F5CD0">
      <w:pPr>
        <w:rPr>
          <w:lang w:val="en-GB"/>
        </w:rPr>
      </w:pPr>
      <w:r w:rsidRPr="00515199">
        <w:rPr>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4F5CD0">
      <w:pPr>
        <w:rPr>
          <w:lang w:val="en-GB"/>
        </w:rPr>
      </w:pPr>
      <w:r w:rsidRPr="00515199">
        <w:rPr>
          <w:lang w:val="en-GB"/>
        </w:rPr>
        <w:lastRenderedPageBreak/>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67" w:name="_Toc352080129"/>
      <w:r>
        <w:rPr>
          <w:lang w:val="en-GB"/>
        </w:rPr>
        <w:t>Configuration Testing:</w:t>
      </w:r>
      <w:bookmarkEnd w:id="67"/>
    </w:p>
    <w:p w:rsidR="0070671D" w:rsidRDefault="00CC1BC1" w:rsidP="004F5CD0">
      <w:pPr>
        <w:rPr>
          <w:lang w:val="en-GB"/>
        </w:rPr>
      </w:pPr>
      <w:r w:rsidRPr="00A545E2">
        <w:rPr>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lang w:val="en-GB"/>
        </w:rPr>
        <w:sym w:font="Symbol" w:char="F0BE"/>
      </w:r>
      <w:r w:rsidRPr="00A545E2">
        <w:rPr>
          <w:lang w:val="en-GB"/>
        </w:rPr>
        <w:t>for example, applications, drivers, and so on</w:t>
      </w:r>
      <w:r w:rsidRPr="00A545E2">
        <w:rPr>
          <w:lang w:val="en-GB"/>
        </w:rPr>
        <w:sym w:font="Symbol" w:char="F0BE"/>
      </w:r>
      <w:r w:rsidRPr="00A545E2">
        <w:rPr>
          <w:lang w:val="en-GB"/>
        </w:rPr>
        <w:t>and at any one time, many different combinations may be active using different resources</w:t>
      </w:r>
      <w:r>
        <w:rPr>
          <w:lang w:val="en-GB"/>
        </w:rPr>
        <w:t>.</w:t>
      </w:r>
    </w:p>
    <w:p w:rsidR="008A5990" w:rsidRDefault="008A5990" w:rsidP="0040354E">
      <w:pPr>
        <w:pStyle w:val="Heading3"/>
        <w:rPr>
          <w:lang w:val="en-GB"/>
        </w:rPr>
      </w:pPr>
      <w:bookmarkStart w:id="68" w:name="_Toc352080130"/>
      <w:r>
        <w:rPr>
          <w:lang w:val="en-GB"/>
        </w:rPr>
        <w:t>Installation/Deploy &amp; Back out Testing:</w:t>
      </w:r>
      <w:bookmarkEnd w:id="68"/>
    </w:p>
    <w:p w:rsidR="008A5990" w:rsidRDefault="008A5990" w:rsidP="004F5CD0">
      <w:pPr>
        <w:rPr>
          <w:lang w:val="en-GB"/>
        </w:rPr>
      </w:pPr>
      <w:r w:rsidRPr="008A5990">
        <w:rPr>
          <w:lang w:val="en-GB"/>
        </w:rPr>
        <w:t>Installation testing has two purposes. The first is to ensure that the software can be installed under different conditions</w:t>
      </w:r>
      <w:r w:rsidRPr="00D35414">
        <w:sym w:font="Symbol" w:char="F0BE"/>
      </w:r>
      <w:r w:rsidRPr="008A5990">
        <w:rPr>
          <w:lang w:val="en-GB"/>
        </w:rPr>
        <w:t>such as</w:t>
      </w:r>
      <w:r w:rsidR="00BE4F57">
        <w:rPr>
          <w:lang w:val="en-GB"/>
        </w:rPr>
        <w:t xml:space="preserve"> a new installation, an upgrade</w:t>
      </w:r>
      <w:r w:rsidRPr="008A5990">
        <w:rPr>
          <w:lang w:val="en-GB"/>
        </w:rPr>
        <w:t xml:space="preserve"> and a complete or custom installation</w:t>
      </w:r>
      <w:r w:rsidRPr="00D35414">
        <w:sym w:font="Symbol" w:char="F0BE"/>
      </w:r>
      <w:r w:rsidRPr="008A5990">
        <w:rPr>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lang w:val="en-GB"/>
        </w:rPr>
        <w:t>testing</w:t>
      </w:r>
      <w:r w:rsidRPr="008A5990">
        <w:rPr>
          <w:lang w:val="en-GB"/>
        </w:rPr>
        <w:t xml:space="preserve"> before and after the back out.</w:t>
      </w:r>
    </w:p>
    <w:p w:rsidR="00E028F4" w:rsidRDefault="00E028F4" w:rsidP="0040354E">
      <w:pPr>
        <w:pStyle w:val="Heading3"/>
        <w:rPr>
          <w:lang w:val="en-GB"/>
        </w:rPr>
      </w:pPr>
      <w:bookmarkStart w:id="69" w:name="_Toc352080131"/>
      <w:r>
        <w:rPr>
          <w:lang w:val="en-GB"/>
        </w:rPr>
        <w:t>Post Production Testing:</w:t>
      </w:r>
      <w:bookmarkEnd w:id="69"/>
    </w:p>
    <w:p w:rsidR="00E028F4" w:rsidRDefault="00E028F4" w:rsidP="002A190C">
      <w:pPr>
        <w:rPr>
          <w:lang w:val="en-GB"/>
        </w:rPr>
      </w:pPr>
      <w:r w:rsidRPr="00E028F4">
        <w:rPr>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lang w:val="en-GB"/>
        </w:rPr>
        <w:t>changed/modified</w:t>
      </w:r>
      <w:proofErr w:type="gramEnd"/>
      <w:r w:rsidRPr="00E028F4">
        <w:rPr>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70" w:name="_Toc352080132"/>
      <w:r>
        <w:rPr>
          <w:lang w:val="en-GB"/>
        </w:rPr>
        <w:t>Unit Testing:</w:t>
      </w:r>
      <w:bookmarkEnd w:id="70"/>
    </w:p>
    <w:p w:rsidR="00E0547A" w:rsidRDefault="00E0547A" w:rsidP="002A190C">
      <w:r w:rsidRPr="006B0E31">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2A190C">
      <w:r w:rsidRPr="006B0E31">
        <w:t>The resource responsible for development will conduct testing of their module using the unit test conditions defined by the developer based</w:t>
      </w:r>
      <w:r>
        <w:t xml:space="preserve"> on detailed design documents. </w:t>
      </w:r>
      <w:r w:rsidRPr="006B0E31">
        <w:t>The final step of unit test will be a review by the team lead to obtain their signoff on the component test checklist.</w:t>
      </w:r>
    </w:p>
    <w:p w:rsidR="00D34B04" w:rsidRDefault="005D2580" w:rsidP="0040354E">
      <w:pPr>
        <w:pStyle w:val="Heading3"/>
      </w:pPr>
      <w:bookmarkStart w:id="71" w:name="_Toc352080133"/>
      <w:r>
        <w:t>Smoke Testing:</w:t>
      </w:r>
      <w:bookmarkEnd w:id="71"/>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2A190C">
            <w:r w:rsidRPr="006B0E31">
              <w:t>Test Objective:</w:t>
            </w:r>
          </w:p>
        </w:tc>
        <w:tc>
          <w:tcPr>
            <w:tcW w:w="6627" w:type="dxa"/>
          </w:tcPr>
          <w:p w:rsidR="007C2CB0" w:rsidRPr="00D702E7" w:rsidRDefault="007C2CB0" w:rsidP="002A190C">
            <w:r w:rsidRPr="00D702E7">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2A190C">
            <w:r w:rsidRPr="006B0E31">
              <w:lastRenderedPageBreak/>
              <w:t>Technique:</w:t>
            </w:r>
          </w:p>
        </w:tc>
        <w:tc>
          <w:tcPr>
            <w:tcW w:w="6627" w:type="dxa"/>
          </w:tcPr>
          <w:p w:rsidR="007C2CB0" w:rsidRPr="006B0E31" w:rsidRDefault="007C2CB0" w:rsidP="002A190C">
            <w:r>
              <w:t>After initial deployment to the test environment validate a</w:t>
            </w:r>
            <w:r w:rsidRPr="006B0E31">
              <w:t>ll</w:t>
            </w:r>
            <w:r>
              <w:t xml:space="preserve"> critical</w:t>
            </w:r>
            <w:r w:rsidRPr="006B0E31">
              <w:t xml:space="preserve"> components of </w:t>
            </w:r>
            <w:r>
              <w:t>the</w:t>
            </w:r>
            <w:r w:rsidRPr="006B0E31">
              <w:t xml:space="preserve"> application </w:t>
            </w:r>
            <w:r>
              <w:t>prior to proceeding with testing.</w:t>
            </w:r>
          </w:p>
        </w:tc>
      </w:tr>
      <w:tr w:rsidR="007C2CB0" w:rsidRPr="006B0E31" w:rsidTr="0040354E">
        <w:trPr>
          <w:cantSplit/>
        </w:trPr>
        <w:tc>
          <w:tcPr>
            <w:tcW w:w="2211" w:type="dxa"/>
          </w:tcPr>
          <w:p w:rsidR="007C2CB0" w:rsidRPr="006B0E31" w:rsidRDefault="007C2CB0" w:rsidP="002A190C">
            <w:r w:rsidRPr="006B0E31">
              <w:t>Completion Criteria:</w:t>
            </w:r>
          </w:p>
        </w:tc>
        <w:tc>
          <w:tcPr>
            <w:tcW w:w="6627" w:type="dxa"/>
            <w:vAlign w:val="center"/>
          </w:tcPr>
          <w:p w:rsidR="007C2CB0" w:rsidRPr="006B0E31" w:rsidRDefault="007C2CB0" w:rsidP="002A190C">
            <w:r w:rsidRPr="00D702E7">
              <w:t>Navigation through the application at high level is possible</w:t>
            </w:r>
            <w:r>
              <w:t>, testing can continue.</w:t>
            </w:r>
          </w:p>
        </w:tc>
      </w:tr>
    </w:tbl>
    <w:p w:rsidR="009066D8" w:rsidRPr="009066D8" w:rsidRDefault="007116DA" w:rsidP="0040354E">
      <w:pPr>
        <w:pStyle w:val="Heading3"/>
      </w:pPr>
      <w:bookmarkStart w:id="72" w:name="_Toc352080134"/>
      <w:r>
        <w:t>Data Migration Testing:</w:t>
      </w:r>
      <w:bookmarkEnd w:id="72"/>
    </w:p>
    <w:p w:rsidR="007C2CB0" w:rsidRPr="008957A0" w:rsidRDefault="007C2CB0" w:rsidP="002A190C">
      <w: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2A190C">
      <w:r>
        <w:t>T</w:t>
      </w:r>
      <w:r w:rsidRPr="00E8610D">
        <w:t xml:space="preserve">he fields which are present in the newdata Model in the </w:t>
      </w:r>
      <w:r>
        <w:t>Destination DB(s)</w:t>
      </w:r>
      <w:r w:rsidRPr="00E8610D">
        <w:t xml:space="preserve"> will be migrated from </w:t>
      </w:r>
      <w:r>
        <w:t>the existing systemssource DB(s)</w:t>
      </w:r>
      <w:r w:rsidRPr="00E8610D">
        <w:t xml:space="preserve"> to </w:t>
      </w:r>
      <w:r>
        <w:t>Destination</w:t>
      </w:r>
      <w:r w:rsidRPr="00E8610D">
        <w:t xml:space="preserve"> DB</w:t>
      </w:r>
      <w:r>
        <w:t>(s)</w:t>
      </w:r>
      <w:r w:rsidRPr="00E8610D">
        <w:t>.</w:t>
      </w:r>
    </w:p>
    <w:p w:rsidR="00D71A8D" w:rsidRDefault="00D71A8D" w:rsidP="007C2CB0">
      <w:pPr>
        <w:pStyle w:val="BodyText1"/>
        <w:spacing w:after="60"/>
        <w:jc w:val="both"/>
        <w:rPr>
          <w:rFonts w:ascii="Arial" w:hAnsi="Arial"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D71A8D">
        <w:trPr>
          <w:cantSplit/>
          <w:jc w:val="center"/>
        </w:trPr>
        <w:tc>
          <w:tcPr>
            <w:tcW w:w="2211" w:type="dxa"/>
          </w:tcPr>
          <w:p w:rsidR="007C2CB0" w:rsidRPr="006B0E31" w:rsidRDefault="007C2CB0" w:rsidP="002A190C">
            <w:r w:rsidRPr="006B0E31">
              <w:t>Test Objective:</w:t>
            </w:r>
          </w:p>
        </w:tc>
        <w:tc>
          <w:tcPr>
            <w:tcW w:w="6627" w:type="dxa"/>
          </w:tcPr>
          <w:p w:rsidR="007C2CB0" w:rsidRPr="006B0E31" w:rsidRDefault="007C2CB0" w:rsidP="002A190C">
            <w:r w:rsidRPr="00DC4DC4">
              <w:t xml:space="preserve">The objective of this test is to verify that data migration is successful from </w:t>
            </w:r>
            <w:r>
              <w:t>source DB(s) to destination DB(s)</w:t>
            </w:r>
            <w:r w:rsidRPr="00DC4DC4">
              <w:t>.</w:t>
            </w:r>
          </w:p>
        </w:tc>
      </w:tr>
      <w:tr w:rsidR="007C2CB0" w:rsidRPr="006B0E31" w:rsidTr="00D71A8D">
        <w:trPr>
          <w:cantSplit/>
          <w:jc w:val="center"/>
        </w:trPr>
        <w:tc>
          <w:tcPr>
            <w:tcW w:w="2211" w:type="dxa"/>
          </w:tcPr>
          <w:p w:rsidR="007C2CB0" w:rsidRPr="006B0E31" w:rsidRDefault="007C2CB0" w:rsidP="002A190C">
            <w:pPr>
              <w:rPr>
                <w:color w:val="000000"/>
              </w:rPr>
            </w:pPr>
            <w:r w:rsidRPr="006B0E31">
              <w:rPr>
                <w:color w:val="000000"/>
              </w:rPr>
              <w:t xml:space="preserve">Technique: </w:t>
            </w:r>
          </w:p>
        </w:tc>
        <w:tc>
          <w:tcPr>
            <w:tcW w:w="6627" w:type="dxa"/>
          </w:tcPr>
          <w:p w:rsidR="007C2CB0" w:rsidRPr="006B0E31" w:rsidRDefault="007C2CB0" w:rsidP="002A190C">
            <w:r>
              <w:t>The</w:t>
            </w:r>
            <w:r w:rsidRPr="006B0E31">
              <w:t xml:space="preserve"> Team is notified before the data migration.</w:t>
            </w:r>
          </w:p>
          <w:p w:rsidR="007C2CB0" w:rsidRPr="006B0E31" w:rsidRDefault="007C2CB0" w:rsidP="002A190C">
            <w:r w:rsidRPr="006B0E31">
              <w:t xml:space="preserve">Team runs queries on the </w:t>
            </w:r>
            <w:r>
              <w:t>source DB</w:t>
            </w:r>
            <w:r w:rsidRPr="006B0E31">
              <w:t xml:space="preserve"> and fetches the data.</w:t>
            </w:r>
          </w:p>
          <w:p w:rsidR="007C2CB0" w:rsidRPr="006B0E31" w:rsidRDefault="007C2CB0" w:rsidP="002A190C">
            <w:r w:rsidRPr="006B0E31">
              <w:t>Data Migration is done.</w:t>
            </w:r>
          </w:p>
          <w:p w:rsidR="007C2CB0" w:rsidRPr="006B0E31" w:rsidRDefault="007C2CB0" w:rsidP="002A190C">
            <w:r w:rsidRPr="006B0E31">
              <w:t xml:space="preserve">Mapped data needs to be </w:t>
            </w:r>
            <w:r>
              <w:t>determined</w:t>
            </w:r>
            <w:r w:rsidRPr="006B0E31">
              <w:t>.</w:t>
            </w:r>
          </w:p>
          <w:p w:rsidR="007C2CB0" w:rsidRPr="006B0E31" w:rsidRDefault="007C2CB0" w:rsidP="002A190C">
            <w:r>
              <w:t>T</w:t>
            </w:r>
            <w:r w:rsidRPr="006B0E31">
              <w:t xml:space="preserve">eam runs the queries on the </w:t>
            </w:r>
            <w:r>
              <w:t xml:space="preserve">Destination </w:t>
            </w:r>
            <w:r w:rsidRPr="006B0E31">
              <w:t>DB and fetches the data.</w:t>
            </w:r>
          </w:p>
          <w:p w:rsidR="007C2CB0" w:rsidRDefault="007C2CB0" w:rsidP="002A190C">
            <w:r w:rsidRPr="006B0E31">
              <w:t>Cross verification of the data is done to see that data fetched from the old database is same as the data fetched from the new database.</w:t>
            </w:r>
          </w:p>
          <w:p w:rsidR="007C2CB0" w:rsidRDefault="007C2CB0" w:rsidP="002A190C">
            <w:r>
              <w:t>Verification of the table structure.</w:t>
            </w:r>
          </w:p>
          <w:p w:rsidR="007C2CB0" w:rsidRDefault="007C2CB0" w:rsidP="002A190C">
            <w:r>
              <w:t>Verification of record counts.</w:t>
            </w:r>
          </w:p>
          <w:p w:rsidR="007C2CB0" w:rsidRPr="006B0E31" w:rsidRDefault="007C2CB0" w:rsidP="002A190C">
            <w:r>
              <w:t>Verification of the data formatting.</w:t>
            </w:r>
          </w:p>
        </w:tc>
      </w:tr>
      <w:tr w:rsidR="007C2CB0" w:rsidRPr="006B0E31" w:rsidTr="00D71A8D">
        <w:trPr>
          <w:cantSplit/>
          <w:trHeight w:val="607"/>
          <w:jc w:val="center"/>
        </w:trPr>
        <w:tc>
          <w:tcPr>
            <w:tcW w:w="2211" w:type="dxa"/>
          </w:tcPr>
          <w:p w:rsidR="007C2CB0" w:rsidRPr="006B0E31" w:rsidRDefault="007C2CB0" w:rsidP="002A190C">
            <w:r w:rsidRPr="006B0E31">
              <w:lastRenderedPageBreak/>
              <w:t>Completion Criteria:</w:t>
            </w:r>
          </w:p>
        </w:tc>
        <w:tc>
          <w:tcPr>
            <w:tcW w:w="6627" w:type="dxa"/>
          </w:tcPr>
          <w:p w:rsidR="007C2CB0" w:rsidRDefault="007C2CB0" w:rsidP="002A190C">
            <w:r>
              <w:t xml:space="preserve">Data </w:t>
            </w:r>
            <w:r w:rsidRPr="006B0E31">
              <w:t xml:space="preserve">fetched from the </w:t>
            </w:r>
            <w:r>
              <w:t>Source DB(s) and Destination DB(s) matches.</w:t>
            </w:r>
          </w:p>
          <w:p w:rsidR="007C2CB0" w:rsidRDefault="007C2CB0" w:rsidP="002A190C">
            <w:r>
              <w:t>The record count in the Source and the Destination databases should be equal.</w:t>
            </w:r>
          </w:p>
          <w:p w:rsidR="007C2CB0" w:rsidRDefault="007C2CB0" w:rsidP="002A190C">
            <w:r>
              <w:t>No data are truncated.</w:t>
            </w:r>
          </w:p>
          <w:p w:rsidR="007C2CB0" w:rsidRDefault="007C2CB0" w:rsidP="002A190C">
            <w:r>
              <w:t>Data formatting is proper (if required at any instance).</w:t>
            </w:r>
          </w:p>
          <w:p w:rsidR="007C2CB0" w:rsidRPr="006B0E31" w:rsidRDefault="007C2CB0" w:rsidP="002A190C">
            <w:r w:rsidRPr="006B0E31">
              <w:t xml:space="preserve">All defects that have been identified have been </w:t>
            </w:r>
            <w:r>
              <w:t>resolved</w:t>
            </w:r>
            <w:r w:rsidRPr="006B0E31">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73" w:name="_Toc352080135"/>
      <w:r>
        <w:t>Testing Plan used</w:t>
      </w:r>
      <w:bookmarkEnd w:id="73"/>
    </w:p>
    <w:p w:rsidR="008538A3" w:rsidRPr="00B653A7" w:rsidRDefault="00B653A7" w:rsidP="002A190C">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2A190C">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2A190C">
      <w:pPr>
        <w:rPr>
          <w:rFonts w:eastAsia="Times New Roman"/>
          <w:lang w:val="en-GB"/>
        </w:rPr>
      </w:pPr>
      <w:r w:rsidRPr="00B653A7">
        <w:rPr>
          <w:rFonts w:eastAsia="Times New Roman"/>
          <w:lang w:val="en-GB"/>
        </w:rPr>
        <w:t>The first test of the system is to see whether it produces the correct output. Following this a variety of other tests are conducted:</w:t>
      </w:r>
    </w:p>
    <w:p w:rsidR="008538A3" w:rsidRPr="00751044" w:rsidRDefault="008538A3" w:rsidP="002A190C">
      <w:pPr>
        <w:rPr>
          <w:szCs w:val="24"/>
        </w:rPr>
      </w:pPr>
      <w:r w:rsidRPr="00751044">
        <w:rPr>
          <w:b/>
          <w:szCs w:val="24"/>
        </w:rPr>
        <w:t>Response time:</w:t>
      </w:r>
      <w:r w:rsidRPr="00751044">
        <w:rPr>
          <w:szCs w:val="24"/>
        </w:rPr>
        <w:t xml:space="preserve"> this test is conducted to measure the processing of the software.</w:t>
      </w:r>
    </w:p>
    <w:p w:rsidR="008538A3" w:rsidRPr="00751044" w:rsidRDefault="008538A3" w:rsidP="002A190C">
      <w:pPr>
        <w:rPr>
          <w:szCs w:val="24"/>
        </w:rPr>
      </w:pPr>
      <w:r w:rsidRPr="00751044">
        <w:rPr>
          <w:b/>
          <w:szCs w:val="24"/>
        </w:rPr>
        <w:t>Volume testing:</w:t>
      </w:r>
      <w:r w:rsidRPr="00751044">
        <w:rPr>
          <w:szCs w:val="24"/>
        </w:rPr>
        <w:t xml:space="preserve"> In this test, we create as many data as would normally be used to a variety that the hardware and the software will function correctly.</w:t>
      </w:r>
    </w:p>
    <w:p w:rsidR="008538A3" w:rsidRPr="00751044" w:rsidRDefault="008538A3" w:rsidP="002A190C">
      <w:pPr>
        <w:rPr>
          <w:szCs w:val="24"/>
        </w:rPr>
      </w:pPr>
      <w:r w:rsidRPr="00751044">
        <w:rPr>
          <w:b/>
          <w:szCs w:val="24"/>
        </w:rPr>
        <w:t>Stress Testing:</w:t>
      </w:r>
      <w:r w:rsidRPr="00751044">
        <w:rPr>
          <w:szCs w:val="24"/>
        </w:rPr>
        <w:t xml:space="preserve"> The purpose of this is to prove that the candidate system should not malfunction under peak load.</w:t>
      </w:r>
    </w:p>
    <w:p w:rsidR="008538A3" w:rsidRPr="00751044" w:rsidRDefault="008538A3" w:rsidP="002A190C">
      <w:pPr>
        <w:rPr>
          <w:szCs w:val="24"/>
        </w:rPr>
      </w:pPr>
      <w:r w:rsidRPr="00751044">
        <w:rPr>
          <w:b/>
          <w:szCs w:val="24"/>
        </w:rPr>
        <w:t>Recovery &amp; Security:</w:t>
      </w:r>
      <w:r w:rsidRPr="00751044">
        <w:rPr>
          <w:szCs w:val="24"/>
        </w:rPr>
        <w:t xml:space="preserve"> A forced system is induced to test a backup recovery procedure.</w:t>
      </w:r>
    </w:p>
    <w:p w:rsidR="008538A3" w:rsidRPr="00751044" w:rsidRDefault="008538A3" w:rsidP="002A190C">
      <w:pPr>
        <w:rPr>
          <w:szCs w:val="24"/>
        </w:rPr>
      </w:pPr>
      <w:r w:rsidRPr="00751044">
        <w:rPr>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2A190C">
      <w:pPr>
        <w:rPr>
          <w:rFonts w:eastAsiaTheme="minorHAnsi"/>
          <w:szCs w:val="24"/>
        </w:rPr>
      </w:pPr>
      <w:r w:rsidRPr="00B653A7">
        <w:rPr>
          <w:rFonts w:eastAsiaTheme="minorHAnsi"/>
          <w:szCs w:val="24"/>
        </w:rPr>
        <w:t xml:space="preserve">The testing of the individual programs by their programmers called Unit testing and </w:t>
      </w:r>
    </w:p>
    <w:p w:rsidR="008538A3" w:rsidRPr="00B653A7" w:rsidRDefault="008538A3" w:rsidP="002A190C">
      <w:pPr>
        <w:rPr>
          <w:rFonts w:eastAsiaTheme="minorHAnsi"/>
          <w:szCs w:val="24"/>
        </w:rPr>
      </w:pPr>
      <w:proofErr w:type="gramStart"/>
      <w:r w:rsidRPr="00B653A7">
        <w:rPr>
          <w:rFonts w:eastAsiaTheme="minorHAnsi"/>
          <w:szCs w:val="24"/>
        </w:rPr>
        <w:t>The testing of the overall System testing.</w:t>
      </w:r>
      <w:proofErr w:type="gramEnd"/>
    </w:p>
    <w:p w:rsidR="008538A3" w:rsidRPr="00751044" w:rsidRDefault="008538A3" w:rsidP="00B653A7">
      <w:pPr>
        <w:pStyle w:val="Heading4"/>
      </w:pPr>
      <w:r w:rsidRPr="00751044">
        <w:t>Unit testing includes the following:</w:t>
      </w:r>
    </w:p>
    <w:p w:rsidR="008538A3" w:rsidRPr="002A190C" w:rsidRDefault="008538A3" w:rsidP="002A190C">
      <w:pPr>
        <w:pStyle w:val="ListParagraph"/>
        <w:numPr>
          <w:ilvl w:val="0"/>
          <w:numId w:val="33"/>
        </w:numPr>
        <w:rPr>
          <w:rFonts w:eastAsiaTheme="minorHAnsi"/>
        </w:rPr>
      </w:pPr>
      <w:r w:rsidRPr="002A190C">
        <w:rPr>
          <w:rFonts w:eastAsiaTheme="minorHAnsi"/>
        </w:rPr>
        <w:t>Test for number of input parameters equal to number of arguments.</w:t>
      </w:r>
    </w:p>
    <w:p w:rsidR="008538A3" w:rsidRPr="002A190C" w:rsidRDefault="008538A3" w:rsidP="002A190C">
      <w:pPr>
        <w:pStyle w:val="ListParagraph"/>
        <w:numPr>
          <w:ilvl w:val="0"/>
          <w:numId w:val="33"/>
        </w:numPr>
        <w:rPr>
          <w:rFonts w:eastAsiaTheme="minorHAnsi"/>
        </w:rPr>
      </w:pPr>
      <w:r w:rsidRPr="002A190C">
        <w:rPr>
          <w:rFonts w:eastAsiaTheme="minorHAnsi"/>
        </w:rPr>
        <w:t>Test the parameter and argument attributes match.</w:t>
      </w:r>
    </w:p>
    <w:p w:rsidR="008538A3" w:rsidRPr="002A190C" w:rsidRDefault="008538A3" w:rsidP="002A190C">
      <w:pPr>
        <w:pStyle w:val="ListParagraph"/>
        <w:numPr>
          <w:ilvl w:val="0"/>
          <w:numId w:val="33"/>
        </w:numPr>
        <w:rPr>
          <w:rFonts w:eastAsiaTheme="minorHAnsi"/>
        </w:rPr>
      </w:pPr>
      <w:r w:rsidRPr="002A190C">
        <w:rPr>
          <w:rFonts w:eastAsiaTheme="minorHAnsi"/>
        </w:rPr>
        <w:t>Feasibility and validity checks on input data.</w:t>
      </w:r>
    </w:p>
    <w:p w:rsidR="008538A3" w:rsidRPr="002A190C" w:rsidRDefault="008538A3" w:rsidP="002A190C">
      <w:pPr>
        <w:pStyle w:val="ListParagraph"/>
        <w:numPr>
          <w:ilvl w:val="0"/>
          <w:numId w:val="33"/>
        </w:numPr>
        <w:rPr>
          <w:rFonts w:eastAsiaTheme="minorHAnsi"/>
        </w:rPr>
      </w:pPr>
      <w:r w:rsidRPr="002A190C">
        <w:rPr>
          <w:rFonts w:eastAsiaTheme="minorHAnsi"/>
        </w:rPr>
        <w:lastRenderedPageBreak/>
        <w:t>Checks for interpretation of symbols correctly.</w:t>
      </w:r>
    </w:p>
    <w:p w:rsidR="008538A3" w:rsidRPr="002A190C" w:rsidRDefault="008538A3" w:rsidP="002A190C">
      <w:pPr>
        <w:pStyle w:val="ListParagraph"/>
        <w:numPr>
          <w:ilvl w:val="0"/>
          <w:numId w:val="33"/>
        </w:numPr>
        <w:rPr>
          <w:rFonts w:eastAsiaTheme="minorHAnsi"/>
        </w:rPr>
      </w:pPr>
      <w:r w:rsidRPr="002A190C">
        <w:rPr>
          <w:rFonts w:eastAsiaTheme="minorHAnsi"/>
        </w:rPr>
        <w:t>Checks for accurate branching and looping.</w:t>
      </w:r>
    </w:p>
    <w:p w:rsidR="008538A3" w:rsidRPr="002A190C" w:rsidRDefault="008538A3" w:rsidP="002A190C">
      <w:pPr>
        <w:pStyle w:val="ListParagraph"/>
        <w:numPr>
          <w:ilvl w:val="0"/>
          <w:numId w:val="33"/>
        </w:numPr>
        <w:rPr>
          <w:rFonts w:eastAsiaTheme="minorHAnsi"/>
        </w:rPr>
      </w:pPr>
      <w:r w:rsidRPr="002A190C">
        <w:rPr>
          <w:rFonts w:eastAsiaTheme="minorHAnsi"/>
        </w:rPr>
        <w:t>Checks on logical file addressing and searching.</w:t>
      </w:r>
    </w:p>
    <w:p w:rsidR="008538A3" w:rsidRPr="002A190C" w:rsidRDefault="008538A3" w:rsidP="002A190C">
      <w:pPr>
        <w:pStyle w:val="ListParagraph"/>
        <w:numPr>
          <w:ilvl w:val="0"/>
          <w:numId w:val="33"/>
        </w:numPr>
        <w:rPr>
          <w:rFonts w:eastAsiaTheme="minorHAnsi"/>
        </w:rPr>
      </w:pPr>
      <w:r w:rsidRPr="002A190C">
        <w:rPr>
          <w:rFonts w:eastAsiaTheme="minorHAnsi"/>
        </w:rPr>
        <w:t>Checks on the capacity of storage areas and buffers.</w:t>
      </w:r>
    </w:p>
    <w:p w:rsidR="008538A3" w:rsidRPr="002A190C" w:rsidRDefault="008538A3" w:rsidP="002A190C">
      <w:pPr>
        <w:pStyle w:val="ListParagraph"/>
        <w:numPr>
          <w:ilvl w:val="0"/>
          <w:numId w:val="33"/>
        </w:numPr>
        <w:rPr>
          <w:rFonts w:eastAsiaTheme="minorHAnsi"/>
        </w:rPr>
      </w:pPr>
      <w:r w:rsidRPr="002A190C">
        <w:rPr>
          <w:rFonts w:eastAsiaTheme="minorHAnsi"/>
        </w:rPr>
        <w:t>Checks on updating procedure.</w:t>
      </w:r>
    </w:p>
    <w:p w:rsidR="008538A3" w:rsidRPr="002A190C" w:rsidRDefault="008538A3" w:rsidP="002A190C">
      <w:pPr>
        <w:pStyle w:val="ListParagraph"/>
        <w:numPr>
          <w:ilvl w:val="0"/>
          <w:numId w:val="33"/>
        </w:numPr>
        <w:rPr>
          <w:rFonts w:eastAsiaTheme="minorHAnsi"/>
        </w:rPr>
      </w:pPr>
      <w:r w:rsidRPr="002A190C">
        <w:rPr>
          <w:rFonts w:eastAsiaTheme="minorHAnsi"/>
        </w:rPr>
        <w:t>Checks on contents and layout of printed and                                                                                           displayed output.</w:t>
      </w:r>
    </w:p>
    <w:p w:rsidR="008538A3" w:rsidRPr="002A190C" w:rsidRDefault="008538A3" w:rsidP="002A190C">
      <w:pPr>
        <w:pStyle w:val="ListParagraph"/>
        <w:numPr>
          <w:ilvl w:val="0"/>
          <w:numId w:val="33"/>
        </w:numPr>
        <w:rPr>
          <w:rFonts w:eastAsiaTheme="minorHAnsi"/>
        </w:rPr>
      </w:pPr>
      <w:r w:rsidRPr="002A190C">
        <w:rPr>
          <w:rFonts w:eastAsiaTheme="minorHAnsi"/>
        </w:rPr>
        <w:t>Checks for batch control totals.</w:t>
      </w:r>
    </w:p>
    <w:p w:rsidR="008538A3" w:rsidRPr="002A190C" w:rsidRDefault="008538A3" w:rsidP="002A190C">
      <w:pPr>
        <w:pStyle w:val="ListParagraph"/>
        <w:numPr>
          <w:ilvl w:val="0"/>
          <w:numId w:val="33"/>
        </w:numPr>
        <w:rPr>
          <w:rFonts w:eastAsiaTheme="minorHAnsi"/>
        </w:rPr>
      </w:pPr>
      <w:r w:rsidRPr="002A190C">
        <w:rPr>
          <w:rFonts w:eastAsiaTheme="minorHAnsi"/>
        </w:rPr>
        <w:t>Checks on interfacing with other programs, software, database and operating system.</w:t>
      </w:r>
    </w:p>
    <w:p w:rsidR="008538A3" w:rsidRPr="002A190C" w:rsidRDefault="008538A3" w:rsidP="002A190C">
      <w:pPr>
        <w:pStyle w:val="ListParagraph"/>
        <w:numPr>
          <w:ilvl w:val="0"/>
          <w:numId w:val="33"/>
        </w:numPr>
        <w:rPr>
          <w:rFonts w:eastAsiaTheme="minorHAnsi"/>
        </w:rPr>
      </w:pPr>
      <w:r w:rsidRPr="002A190C">
        <w:rPr>
          <w:rFonts w:eastAsiaTheme="minorHAnsi"/>
        </w:rPr>
        <w:t>Checks on documentation.</w:t>
      </w:r>
    </w:p>
    <w:p w:rsidR="008538A3" w:rsidRPr="00751044" w:rsidRDefault="008538A3" w:rsidP="00B653A7">
      <w:pPr>
        <w:pStyle w:val="Heading4"/>
      </w:pPr>
      <w:r w:rsidRPr="00751044">
        <w:t>System testing includes the following:</w:t>
      </w:r>
    </w:p>
    <w:p w:rsidR="008538A3" w:rsidRPr="002A190C" w:rsidRDefault="008538A3" w:rsidP="002A190C">
      <w:pPr>
        <w:pStyle w:val="ListParagraph"/>
        <w:numPr>
          <w:ilvl w:val="0"/>
          <w:numId w:val="34"/>
        </w:numPr>
        <w:rPr>
          <w:rFonts w:eastAsiaTheme="minorHAnsi"/>
        </w:rPr>
      </w:pPr>
      <w:r w:rsidRPr="002A190C">
        <w:rPr>
          <w:rFonts w:eastAsiaTheme="minorHAnsi"/>
        </w:rPr>
        <w:t>Interfacing of run within the system.</w:t>
      </w:r>
    </w:p>
    <w:p w:rsidR="008538A3" w:rsidRPr="002A190C" w:rsidRDefault="008538A3" w:rsidP="002A190C">
      <w:pPr>
        <w:pStyle w:val="ListParagraph"/>
        <w:numPr>
          <w:ilvl w:val="0"/>
          <w:numId w:val="34"/>
        </w:numPr>
        <w:rPr>
          <w:rFonts w:eastAsiaTheme="minorHAnsi"/>
        </w:rPr>
      </w:pPr>
      <w:r w:rsidRPr="002A190C">
        <w:rPr>
          <w:rFonts w:eastAsiaTheme="minorHAnsi"/>
        </w:rPr>
        <w:t>Compilation and continuity of control totals.</w:t>
      </w:r>
    </w:p>
    <w:p w:rsidR="008538A3" w:rsidRPr="002A190C" w:rsidRDefault="008538A3" w:rsidP="002A190C">
      <w:pPr>
        <w:pStyle w:val="ListParagraph"/>
        <w:numPr>
          <w:ilvl w:val="0"/>
          <w:numId w:val="34"/>
        </w:numPr>
        <w:rPr>
          <w:rFonts w:eastAsiaTheme="minorHAnsi"/>
        </w:rPr>
      </w:pPr>
      <w:r w:rsidRPr="002A190C">
        <w:rPr>
          <w:rFonts w:eastAsiaTheme="minorHAnsi"/>
        </w:rPr>
        <w:t>Capacity of logical file storage areas and the handling of overflow.</w:t>
      </w:r>
    </w:p>
    <w:p w:rsidR="008538A3" w:rsidRPr="002A190C" w:rsidRDefault="008538A3" w:rsidP="002A190C">
      <w:pPr>
        <w:pStyle w:val="ListParagraph"/>
        <w:numPr>
          <w:ilvl w:val="0"/>
          <w:numId w:val="34"/>
        </w:numPr>
        <w:rPr>
          <w:rFonts w:eastAsiaTheme="minorHAnsi"/>
        </w:rPr>
      </w:pPr>
      <w:r w:rsidRPr="002A190C">
        <w:rPr>
          <w:rFonts w:eastAsiaTheme="minorHAnsi"/>
        </w:rPr>
        <w:t>Error correction procedures including user involvement.</w:t>
      </w:r>
    </w:p>
    <w:p w:rsidR="008538A3" w:rsidRPr="002A190C" w:rsidRDefault="008538A3" w:rsidP="002A190C">
      <w:pPr>
        <w:pStyle w:val="ListParagraph"/>
        <w:numPr>
          <w:ilvl w:val="0"/>
          <w:numId w:val="34"/>
        </w:numPr>
        <w:rPr>
          <w:rFonts w:eastAsiaTheme="minorHAnsi"/>
        </w:rPr>
      </w:pPr>
      <w:r w:rsidRPr="002A190C">
        <w:rPr>
          <w:rFonts w:eastAsiaTheme="minorHAnsi"/>
        </w:rPr>
        <w:t>User request for amendments and output.</w:t>
      </w:r>
    </w:p>
    <w:p w:rsidR="008538A3" w:rsidRPr="002A190C" w:rsidRDefault="008538A3" w:rsidP="002A190C">
      <w:pPr>
        <w:pStyle w:val="ListParagraph"/>
        <w:numPr>
          <w:ilvl w:val="0"/>
          <w:numId w:val="34"/>
        </w:numPr>
        <w:rPr>
          <w:rFonts w:eastAsiaTheme="minorHAnsi"/>
        </w:rPr>
      </w:pPr>
      <w:r w:rsidRPr="002A190C">
        <w:rPr>
          <w:rFonts w:eastAsiaTheme="minorHAnsi"/>
        </w:rPr>
        <w:t>Timing of runs and routines for the data volumes to be actually handled.</w:t>
      </w:r>
    </w:p>
    <w:p w:rsidR="008538A3" w:rsidRPr="002A190C" w:rsidRDefault="008538A3" w:rsidP="002A190C">
      <w:pPr>
        <w:pStyle w:val="ListParagraph"/>
        <w:numPr>
          <w:ilvl w:val="0"/>
          <w:numId w:val="34"/>
        </w:numPr>
        <w:rPr>
          <w:rFonts w:eastAsiaTheme="minorHAnsi"/>
        </w:rPr>
      </w:pPr>
      <w:r w:rsidRPr="002A190C">
        <w:rPr>
          <w:rFonts w:eastAsiaTheme="minorHAnsi"/>
        </w:rPr>
        <w:t>Output preparation and distribution.</w:t>
      </w:r>
    </w:p>
    <w:p w:rsidR="008538A3" w:rsidRPr="002A190C" w:rsidRDefault="008538A3" w:rsidP="002A190C">
      <w:pPr>
        <w:pStyle w:val="ListParagraph"/>
        <w:numPr>
          <w:ilvl w:val="0"/>
          <w:numId w:val="34"/>
        </w:numPr>
        <w:rPr>
          <w:rFonts w:eastAsiaTheme="minorHAnsi"/>
        </w:rPr>
      </w:pPr>
      <w:r w:rsidRPr="002A190C">
        <w:rPr>
          <w:rFonts w:eastAsiaTheme="minorHAnsi"/>
        </w:rPr>
        <w:t>Audit requirements.</w:t>
      </w:r>
    </w:p>
    <w:p w:rsidR="008538A3" w:rsidRPr="002A190C" w:rsidRDefault="008538A3" w:rsidP="002A190C">
      <w:pPr>
        <w:pStyle w:val="ListParagraph"/>
        <w:numPr>
          <w:ilvl w:val="0"/>
          <w:numId w:val="34"/>
        </w:numPr>
        <w:rPr>
          <w:rFonts w:eastAsiaTheme="minorHAnsi"/>
        </w:rPr>
      </w:pPr>
      <w:r w:rsidRPr="002A190C">
        <w:rPr>
          <w:rFonts w:eastAsiaTheme="minorHAnsi"/>
        </w:rPr>
        <w:t>Logical physical file housekeeping and control.</w:t>
      </w:r>
    </w:p>
    <w:p w:rsidR="008538A3" w:rsidRPr="002A190C" w:rsidRDefault="008538A3" w:rsidP="002A190C">
      <w:pPr>
        <w:pStyle w:val="ListParagraph"/>
        <w:numPr>
          <w:ilvl w:val="0"/>
          <w:numId w:val="34"/>
        </w:numPr>
      </w:pPr>
      <w:r w:rsidRPr="002A190C">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2A190C" w:rsidRDefault="008538A3" w:rsidP="002A190C">
      <w:pPr>
        <w:pStyle w:val="ListParagraph"/>
        <w:numPr>
          <w:ilvl w:val="0"/>
          <w:numId w:val="35"/>
        </w:numPr>
        <w:rPr>
          <w:rFonts w:eastAsiaTheme="minorHAnsi"/>
        </w:rPr>
      </w:pPr>
      <w:r w:rsidRPr="002A190C">
        <w:rPr>
          <w:rFonts w:eastAsiaTheme="minorHAnsi"/>
        </w:rPr>
        <w:t>Both the artificial and live data should be representative of reality;</w:t>
      </w:r>
    </w:p>
    <w:p w:rsidR="008538A3" w:rsidRPr="002A190C" w:rsidRDefault="008538A3" w:rsidP="002A190C">
      <w:pPr>
        <w:pStyle w:val="ListParagraph"/>
        <w:numPr>
          <w:ilvl w:val="0"/>
          <w:numId w:val="35"/>
        </w:numPr>
        <w:rPr>
          <w:rFonts w:eastAsiaTheme="minorHAnsi"/>
        </w:rPr>
      </w:pPr>
      <w:r w:rsidRPr="002A190C">
        <w:rPr>
          <w:rFonts w:eastAsiaTheme="minorHAnsi"/>
        </w:rPr>
        <w:t>Live data can often be checked against the previous system’s result;</w:t>
      </w:r>
    </w:p>
    <w:p w:rsidR="008538A3" w:rsidRPr="002A190C" w:rsidRDefault="008538A3" w:rsidP="002A190C">
      <w:pPr>
        <w:pStyle w:val="ListParagraph"/>
        <w:numPr>
          <w:ilvl w:val="0"/>
          <w:numId w:val="35"/>
        </w:numPr>
        <w:rPr>
          <w:rFonts w:eastAsiaTheme="minorHAnsi"/>
        </w:rPr>
      </w:pPr>
      <w:r w:rsidRPr="002A190C">
        <w:rPr>
          <w:rFonts w:eastAsiaTheme="minorHAnsi"/>
        </w:rPr>
        <w:t>If the previous and new system differ, the two sets of result should be reconciled if at all possible;</w:t>
      </w:r>
    </w:p>
    <w:p w:rsidR="008538A3" w:rsidRPr="002A190C" w:rsidRDefault="008538A3" w:rsidP="002A190C">
      <w:pPr>
        <w:pStyle w:val="ListParagraph"/>
        <w:numPr>
          <w:ilvl w:val="0"/>
          <w:numId w:val="35"/>
        </w:numPr>
        <w:rPr>
          <w:rFonts w:eastAsiaTheme="minorHAnsi"/>
        </w:rPr>
      </w:pPr>
      <w:r w:rsidRPr="002A190C">
        <w:rPr>
          <w:rFonts w:eastAsiaTheme="minorHAnsi"/>
        </w:rPr>
        <w:t>Logical files are usually needed to fully test the programs and routines;</w:t>
      </w:r>
    </w:p>
    <w:p w:rsidR="008538A3" w:rsidRPr="002A190C" w:rsidRDefault="008538A3" w:rsidP="002A190C">
      <w:pPr>
        <w:pStyle w:val="ListParagraph"/>
        <w:numPr>
          <w:ilvl w:val="0"/>
          <w:numId w:val="35"/>
        </w:numPr>
        <w:rPr>
          <w:rFonts w:eastAsiaTheme="minorHAnsi"/>
        </w:rPr>
      </w:pPr>
      <w:r w:rsidRPr="002A190C">
        <w:rPr>
          <w:rFonts w:eastAsiaTheme="minorHAnsi"/>
        </w:rPr>
        <w:t>Data generating techniques are useful for simulating large volume of input data file records;</w:t>
      </w:r>
    </w:p>
    <w:p w:rsidR="008538A3" w:rsidRPr="002A190C" w:rsidRDefault="008538A3" w:rsidP="002A190C">
      <w:pPr>
        <w:pStyle w:val="ListParagraph"/>
        <w:numPr>
          <w:ilvl w:val="0"/>
          <w:numId w:val="35"/>
        </w:numPr>
        <w:rPr>
          <w:rFonts w:eastAsiaTheme="minorHAnsi"/>
        </w:rPr>
      </w:pPr>
      <w:r w:rsidRPr="002A190C">
        <w:rPr>
          <w:rFonts w:eastAsiaTheme="minorHAnsi"/>
        </w:rPr>
        <w:t>In the final trial run of the complete routine, asset of input data is passed through to the resultant output and/or file updating stage(s);</w:t>
      </w:r>
    </w:p>
    <w:p w:rsidR="008538A3" w:rsidRPr="002A190C" w:rsidRDefault="008538A3" w:rsidP="002A190C">
      <w:pPr>
        <w:pStyle w:val="ListParagraph"/>
        <w:numPr>
          <w:ilvl w:val="0"/>
          <w:numId w:val="35"/>
        </w:numPr>
        <w:rPr>
          <w:rFonts w:eastAsiaTheme="minorHAnsi"/>
        </w:rPr>
      </w:pPr>
      <w:r w:rsidRPr="002A190C">
        <w:rPr>
          <w:rFonts w:eastAsiaTheme="minorHAnsi"/>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2A190C" w:rsidRDefault="008538A3" w:rsidP="002A190C">
      <w:pPr>
        <w:pStyle w:val="ListParagraph"/>
        <w:numPr>
          <w:ilvl w:val="0"/>
          <w:numId w:val="36"/>
        </w:numPr>
        <w:rPr>
          <w:rFonts w:eastAsiaTheme="minorHAnsi"/>
        </w:rPr>
      </w:pPr>
      <w:r w:rsidRPr="002A190C">
        <w:rPr>
          <w:rFonts w:eastAsiaTheme="minorHAnsi"/>
        </w:rPr>
        <w:t xml:space="preserve">Knowing the specified function that a product has been designed to perform, test can be conducted that demonstrate each function is fully operational, at the same time searching for errors in each function; </w:t>
      </w:r>
    </w:p>
    <w:p w:rsidR="008538A3" w:rsidRPr="002A190C" w:rsidRDefault="008538A3" w:rsidP="002A190C">
      <w:pPr>
        <w:pStyle w:val="ListParagraph"/>
        <w:numPr>
          <w:ilvl w:val="0"/>
          <w:numId w:val="36"/>
        </w:numPr>
        <w:rPr>
          <w:rFonts w:eastAsiaTheme="minorHAnsi"/>
        </w:rPr>
      </w:pPr>
      <w:r w:rsidRPr="002A190C">
        <w:rPr>
          <w:rFonts w:eastAsiaTheme="minorHAnsi"/>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lastRenderedPageBreak/>
        <w:t>White-box testing:</w:t>
      </w:r>
    </w:p>
    <w:p w:rsidR="008538A3" w:rsidRPr="002A190C" w:rsidRDefault="008538A3" w:rsidP="002A190C">
      <w:pPr>
        <w:rPr>
          <w:rFonts w:eastAsiaTheme="minorHAnsi"/>
        </w:rPr>
      </w:pPr>
      <w:r w:rsidRPr="002A190C">
        <w:rPr>
          <w:rFonts w:eastAsiaTheme="minorHAnsi"/>
        </w:rPr>
        <w:t xml:space="preserve">White-box testing sometimes called glass-box </w:t>
      </w:r>
      <w:proofErr w:type="gramStart"/>
      <w:r w:rsidRPr="002A190C">
        <w:rPr>
          <w:rFonts w:eastAsiaTheme="minorHAnsi"/>
        </w:rPr>
        <w:t>testing,</w:t>
      </w:r>
      <w:proofErr w:type="gramEnd"/>
      <w:r w:rsidRPr="002A190C">
        <w:rPr>
          <w:rFonts w:eastAsiaTheme="minorHAnsi"/>
        </w:rPr>
        <w:t xml:space="preserve"> is a test case design to derive test cases. Using white-box testing method, the software engineer can test:</w:t>
      </w:r>
    </w:p>
    <w:p w:rsidR="008538A3" w:rsidRPr="002A190C" w:rsidRDefault="008538A3" w:rsidP="002A190C">
      <w:pPr>
        <w:pStyle w:val="ListParagraph"/>
        <w:numPr>
          <w:ilvl w:val="0"/>
          <w:numId w:val="37"/>
        </w:numPr>
        <w:rPr>
          <w:rFonts w:eastAsiaTheme="minorHAnsi"/>
        </w:rPr>
      </w:pPr>
      <w:r w:rsidRPr="002A190C">
        <w:rPr>
          <w:rFonts w:eastAsiaTheme="minorHAnsi"/>
        </w:rPr>
        <w:t>Guarantee that all independent paths within a module have been exercised at least one;</w:t>
      </w:r>
    </w:p>
    <w:p w:rsidR="008538A3" w:rsidRPr="002A190C" w:rsidRDefault="008538A3" w:rsidP="002A190C">
      <w:pPr>
        <w:pStyle w:val="ListParagraph"/>
        <w:numPr>
          <w:ilvl w:val="0"/>
          <w:numId w:val="37"/>
        </w:numPr>
        <w:rPr>
          <w:rFonts w:eastAsiaTheme="minorHAnsi"/>
        </w:rPr>
      </w:pPr>
      <w:r w:rsidRPr="002A190C">
        <w:rPr>
          <w:rFonts w:eastAsiaTheme="minorHAnsi"/>
        </w:rPr>
        <w:t>Exercise all logical decisions on their true and false sides;</w:t>
      </w:r>
    </w:p>
    <w:p w:rsidR="008538A3" w:rsidRPr="002A190C" w:rsidRDefault="008538A3" w:rsidP="002A190C">
      <w:pPr>
        <w:pStyle w:val="ListParagraph"/>
        <w:numPr>
          <w:ilvl w:val="0"/>
          <w:numId w:val="37"/>
        </w:numPr>
        <w:rPr>
          <w:rFonts w:eastAsiaTheme="minorHAnsi"/>
        </w:rPr>
      </w:pPr>
      <w:r w:rsidRPr="002A190C">
        <w:rPr>
          <w:rFonts w:eastAsiaTheme="minorHAnsi"/>
        </w:rPr>
        <w:t>Execute all loops at there boundaries and within there operational bounds; and</w:t>
      </w:r>
    </w:p>
    <w:p w:rsidR="008538A3" w:rsidRPr="002A190C" w:rsidRDefault="008538A3" w:rsidP="002A190C">
      <w:pPr>
        <w:pStyle w:val="ListParagraph"/>
        <w:numPr>
          <w:ilvl w:val="0"/>
          <w:numId w:val="37"/>
        </w:numPr>
        <w:rPr>
          <w:rFonts w:eastAsiaTheme="minorHAnsi"/>
        </w:rPr>
      </w:pPr>
      <w:r w:rsidRPr="002A190C">
        <w:rPr>
          <w:rFonts w:eastAsiaTheme="minorHAnsi"/>
        </w:rPr>
        <w:t>Exercise internal data structures to assure there validity.</w:t>
      </w:r>
    </w:p>
    <w:p w:rsidR="008538A3" w:rsidRPr="004556A1" w:rsidRDefault="004556A1" w:rsidP="002A190C">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2A190C" w:rsidRDefault="008538A3" w:rsidP="002A190C">
      <w:pPr>
        <w:pStyle w:val="ListParagraph"/>
        <w:numPr>
          <w:ilvl w:val="0"/>
          <w:numId w:val="38"/>
        </w:numPr>
        <w:rPr>
          <w:rFonts w:eastAsia="Times New Roman"/>
          <w:lang w:val="en-GB"/>
        </w:rPr>
      </w:pPr>
      <w:r w:rsidRPr="002A190C">
        <w:rPr>
          <w:rFonts w:eastAsia="Times New Roman"/>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2A190C">
      <w:pPr>
        <w:rPr>
          <w:rFonts w:eastAsia="Times New Roman"/>
          <w:lang w:val="en-GB"/>
        </w:rPr>
      </w:pPr>
      <w:r w:rsidRPr="003F1D3A">
        <w:rPr>
          <w:rFonts w:eastAsia="Times New Roman"/>
          <w:lang w:val="en-GB"/>
        </w:rPr>
        <w:t xml:space="preserve">Each of these reasons provides an argument for conducting white-box tests. Black-boxtesting, no matter how through, may miss the kinds of errors noted above. </w:t>
      </w:r>
      <w:proofErr w:type="gramStart"/>
      <w:r w:rsidRPr="003F1D3A">
        <w:rPr>
          <w:rFonts w:eastAsia="Times New Roman"/>
          <w:lang w:val="en-GB"/>
        </w:rPr>
        <w:t>As Beizer has stated: “Bugs lurk in corners and congregate at boundaries”.</w:t>
      </w:r>
      <w:proofErr w:type="gramEnd"/>
      <w:r w:rsidRPr="003F1D3A">
        <w:rPr>
          <w:rFonts w:eastAsia="Times New Roman"/>
          <w:lang w:val="en-GB"/>
        </w:rPr>
        <w:t xml:space="preserve"> White-box testing is far more likely to uncover them. </w:t>
      </w:r>
    </w:p>
    <w:p w:rsidR="008538A3" w:rsidRPr="00751044" w:rsidRDefault="008538A3" w:rsidP="003F1D3A">
      <w:pPr>
        <w:pStyle w:val="Heading4"/>
      </w:pPr>
      <w:r w:rsidRPr="00751044">
        <w:t>Basis Path Testing:</w:t>
      </w:r>
    </w:p>
    <w:p w:rsidR="008538A3" w:rsidRPr="00751044" w:rsidRDefault="008538A3" w:rsidP="002A190C">
      <w:pPr>
        <w:ind w:firstLine="720"/>
      </w:pPr>
      <w:r w:rsidRPr="00751044">
        <w:t xml:space="preserve">Basis path testing is a </w:t>
      </w:r>
      <w:r w:rsidRPr="00751044">
        <w:rPr>
          <w:b/>
        </w:rPr>
        <w:t>White-box testing</w:t>
      </w:r>
      <w:r w:rsidRPr="00751044">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2A190C">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2A190C">
        <w:t>a</w:t>
      </w:r>
      <w:proofErr w:type="gramEnd"/>
      <w:r w:rsidRPr="002A190C">
        <w:t xml:space="preserve"> alternative of white box testing. Rather, it is a complementary approach that is likely to uncover a different class of errors than White-box methods</w:t>
      </w:r>
      <w:r w:rsidRPr="00751044">
        <w:rPr>
          <w:rFonts w:ascii="Times New Roman" w:hAnsi="Times New Roman" w:cs="Times New Roman"/>
          <w:sz w:val="24"/>
          <w:szCs w:val="24"/>
        </w:rPr>
        <w:t xml:space="preserve">. </w:t>
      </w:r>
    </w:p>
    <w:p w:rsidR="008538A3" w:rsidRPr="00751044" w:rsidRDefault="008538A3" w:rsidP="002A190C">
      <w:r w:rsidRPr="00751044">
        <w:lastRenderedPageBreak/>
        <w:t xml:space="preserve">Black-box testing attempts to find errors in the following categories. </w:t>
      </w:r>
    </w:p>
    <w:p w:rsidR="008538A3" w:rsidRPr="002A190C" w:rsidRDefault="008538A3" w:rsidP="002A190C">
      <w:pPr>
        <w:pStyle w:val="ListParagraph"/>
        <w:numPr>
          <w:ilvl w:val="0"/>
          <w:numId w:val="39"/>
        </w:numPr>
        <w:rPr>
          <w:rFonts w:eastAsiaTheme="minorHAnsi"/>
        </w:rPr>
      </w:pPr>
      <w:r w:rsidRPr="002A190C">
        <w:rPr>
          <w:rFonts w:eastAsiaTheme="minorHAnsi"/>
        </w:rPr>
        <w:t>Incorrect or missing function.</w:t>
      </w:r>
    </w:p>
    <w:p w:rsidR="008538A3" w:rsidRPr="002A190C" w:rsidRDefault="008538A3" w:rsidP="002A190C">
      <w:pPr>
        <w:pStyle w:val="ListParagraph"/>
        <w:numPr>
          <w:ilvl w:val="0"/>
          <w:numId w:val="39"/>
        </w:numPr>
        <w:rPr>
          <w:rFonts w:eastAsiaTheme="minorHAnsi"/>
        </w:rPr>
      </w:pPr>
      <w:r w:rsidRPr="002A190C">
        <w:rPr>
          <w:rFonts w:eastAsiaTheme="minorHAnsi"/>
        </w:rPr>
        <w:t>Interface errors</w:t>
      </w:r>
    </w:p>
    <w:p w:rsidR="008538A3" w:rsidRPr="002A190C" w:rsidRDefault="008538A3" w:rsidP="002A190C">
      <w:pPr>
        <w:pStyle w:val="ListParagraph"/>
        <w:numPr>
          <w:ilvl w:val="0"/>
          <w:numId w:val="39"/>
        </w:numPr>
        <w:rPr>
          <w:rFonts w:eastAsiaTheme="minorHAnsi"/>
        </w:rPr>
      </w:pPr>
      <w:r w:rsidRPr="002A190C">
        <w:rPr>
          <w:rFonts w:eastAsiaTheme="minorHAnsi"/>
        </w:rPr>
        <w:t>Errors in data structures or external data base access</w:t>
      </w:r>
    </w:p>
    <w:p w:rsidR="008538A3" w:rsidRPr="002A190C" w:rsidRDefault="008538A3" w:rsidP="002A190C">
      <w:pPr>
        <w:pStyle w:val="ListParagraph"/>
        <w:numPr>
          <w:ilvl w:val="0"/>
          <w:numId w:val="39"/>
        </w:numPr>
        <w:rPr>
          <w:rFonts w:eastAsiaTheme="minorHAnsi"/>
        </w:rPr>
      </w:pPr>
      <w:r w:rsidRPr="002A190C">
        <w:rPr>
          <w:rFonts w:eastAsiaTheme="minorHAnsi"/>
        </w:rPr>
        <w:t xml:space="preserve">Performance errors </w:t>
      </w:r>
    </w:p>
    <w:p w:rsidR="008538A3" w:rsidRPr="002A190C" w:rsidRDefault="008538A3" w:rsidP="002A190C">
      <w:pPr>
        <w:pStyle w:val="ListParagraph"/>
        <w:numPr>
          <w:ilvl w:val="0"/>
          <w:numId w:val="39"/>
        </w:numPr>
        <w:rPr>
          <w:rFonts w:eastAsiaTheme="minorHAnsi"/>
        </w:rPr>
      </w:pPr>
      <w:r w:rsidRPr="002A190C">
        <w:rPr>
          <w:rFonts w:eastAsiaTheme="minorHAnsi"/>
        </w:rPr>
        <w:t>Initializations or termination errors</w:t>
      </w:r>
    </w:p>
    <w:p w:rsidR="008538A3" w:rsidRPr="00751044" w:rsidRDefault="008538A3" w:rsidP="002A190C">
      <w:r w:rsidRPr="00751044">
        <w:t xml:space="preserve">Unlike </w:t>
      </w:r>
      <w:r w:rsidRPr="00751044">
        <w:rPr>
          <w:b/>
        </w:rPr>
        <w:t>White-box</w:t>
      </w:r>
      <w:r w:rsidRPr="00751044">
        <w:t xml:space="preserve"> testing, which is performed early in the testing process, </w:t>
      </w:r>
      <w:r w:rsidRPr="00751044">
        <w:rPr>
          <w:b/>
        </w:rPr>
        <w:t>black-box</w:t>
      </w:r>
      <w:r w:rsidRPr="00751044">
        <w:t xml:space="preserve"> testing tends to be applied during later stage of testing. Because </w:t>
      </w:r>
      <w:r w:rsidRPr="00751044">
        <w:rPr>
          <w:b/>
        </w:rPr>
        <w:t>black-box</w:t>
      </w:r>
      <w:r w:rsidRPr="00751044">
        <w:t xml:space="preserve"> testing purposely disregards control structure, attention is focused on the information domain. Tests are based on source data from a </w:t>
      </w:r>
    </w:p>
    <w:p w:rsidR="008538A3" w:rsidRPr="00751044" w:rsidRDefault="002A190C" w:rsidP="002A190C">
      <w:proofErr w:type="gramStart"/>
      <w:r w:rsidRPr="00751044">
        <w:t>Previous</w:t>
      </w:r>
      <w:r w:rsidR="008538A3" w:rsidRPr="00751044">
        <w:t xml:space="preserve"> period so that the result from the new system can be compared with that of the old one.</w:t>
      </w:r>
      <w:proofErr w:type="gramEnd"/>
      <w:r w:rsidR="008538A3" w:rsidRPr="00751044">
        <w:t xml:space="preserve"> </w:t>
      </w:r>
    </w:p>
    <w:p w:rsidR="008538A3" w:rsidRPr="00751044" w:rsidRDefault="008538A3" w:rsidP="002A190C">
      <w:r w:rsidRPr="00751044">
        <w:t>With those of the previous ones to answer the following questions:</w:t>
      </w:r>
    </w:p>
    <w:p w:rsidR="008538A3" w:rsidRPr="00751044" w:rsidRDefault="008538A3" w:rsidP="002A190C">
      <w:pPr>
        <w:pStyle w:val="ListParagraph"/>
        <w:numPr>
          <w:ilvl w:val="0"/>
          <w:numId w:val="40"/>
        </w:numPr>
      </w:pPr>
      <w:r w:rsidRPr="00751044">
        <w:t>How is functional validity testing?</w:t>
      </w:r>
    </w:p>
    <w:p w:rsidR="008538A3" w:rsidRPr="00751044" w:rsidRDefault="008538A3" w:rsidP="002A190C">
      <w:pPr>
        <w:pStyle w:val="ListParagraph"/>
        <w:numPr>
          <w:ilvl w:val="0"/>
          <w:numId w:val="40"/>
        </w:numPr>
      </w:pPr>
      <w:r w:rsidRPr="00751044">
        <w:t>What classes of input will make good test cases?</w:t>
      </w:r>
    </w:p>
    <w:p w:rsidR="008538A3" w:rsidRPr="00751044" w:rsidRDefault="008538A3" w:rsidP="002A190C">
      <w:pPr>
        <w:pStyle w:val="ListParagraph"/>
        <w:numPr>
          <w:ilvl w:val="0"/>
          <w:numId w:val="40"/>
        </w:numPr>
      </w:pPr>
      <w:r w:rsidRPr="00751044">
        <w:t>Is the system particularly sensitive to certain input values?</w:t>
      </w:r>
    </w:p>
    <w:p w:rsidR="008538A3" w:rsidRPr="00751044" w:rsidRDefault="008538A3" w:rsidP="002A190C">
      <w:pPr>
        <w:pStyle w:val="ListParagraph"/>
        <w:numPr>
          <w:ilvl w:val="0"/>
          <w:numId w:val="40"/>
        </w:numPr>
      </w:pPr>
      <w:r w:rsidRPr="00751044">
        <w:t>How are the boundaries of a data class isolated?</w:t>
      </w:r>
    </w:p>
    <w:p w:rsidR="008538A3" w:rsidRPr="00751044" w:rsidRDefault="008538A3" w:rsidP="002A190C">
      <w:pPr>
        <w:pStyle w:val="ListParagraph"/>
        <w:numPr>
          <w:ilvl w:val="0"/>
          <w:numId w:val="40"/>
        </w:numPr>
      </w:pPr>
      <w:r w:rsidRPr="00751044">
        <w:t>What data rates and data volume can the system tolerate?</w:t>
      </w:r>
    </w:p>
    <w:p w:rsidR="008538A3" w:rsidRPr="00751044" w:rsidRDefault="008538A3" w:rsidP="002A190C">
      <w:pPr>
        <w:pStyle w:val="ListParagraph"/>
        <w:numPr>
          <w:ilvl w:val="0"/>
          <w:numId w:val="40"/>
        </w:numPr>
      </w:pPr>
      <w:r w:rsidRPr="00751044">
        <w:t>What effect will specific combinations of the data have on system operation?</w:t>
      </w:r>
    </w:p>
    <w:p w:rsidR="008538A3" w:rsidRPr="00751044" w:rsidRDefault="008538A3" w:rsidP="002A190C">
      <w:pPr>
        <w:pStyle w:val="ListParagraph"/>
        <w:numPr>
          <w:ilvl w:val="0"/>
          <w:numId w:val="40"/>
        </w:numPr>
      </w:pPr>
      <w:r w:rsidRPr="00751044">
        <w:t xml:space="preserve">By applying </w:t>
      </w:r>
      <w:r w:rsidRPr="002A190C">
        <w:rPr>
          <w:b/>
        </w:rPr>
        <w:t>Black-box</w:t>
      </w:r>
      <w:r w:rsidRPr="00751044">
        <w:t xml:space="preserve"> techniques, we derive a set of test cases that satisfy the following criteria:</w:t>
      </w:r>
    </w:p>
    <w:p w:rsidR="008538A3" w:rsidRPr="00751044" w:rsidRDefault="008538A3" w:rsidP="002A190C">
      <w:pPr>
        <w:pStyle w:val="ListParagraph"/>
        <w:numPr>
          <w:ilvl w:val="0"/>
          <w:numId w:val="40"/>
        </w:numPr>
      </w:pPr>
      <w:r w:rsidRPr="00751044">
        <w:t>Test cases that reduce, by errors and a designed to achieve reasonableness testing.</w:t>
      </w:r>
    </w:p>
    <w:p w:rsidR="008538A3" w:rsidRPr="00751044" w:rsidRDefault="008538A3" w:rsidP="002A190C">
      <w:pPr>
        <w:pStyle w:val="ListParagraph"/>
        <w:numPr>
          <w:ilvl w:val="0"/>
          <w:numId w:val="40"/>
        </w:numPr>
      </w:pPr>
      <w:r w:rsidRPr="00751044">
        <w:t>Test cases that tell us something about the presence or absence of classes of errors, than errors associated only with the specific test at hand.</w:t>
      </w:r>
    </w:p>
    <w:p w:rsidR="00B4442A" w:rsidRDefault="00B4442A" w:rsidP="00472BB3">
      <w:pPr>
        <w:pStyle w:val="Heading2"/>
      </w:pPr>
      <w:bookmarkStart w:id="74" w:name="_Toc352080136"/>
      <w:r>
        <w:t>Test reports for Unit Test Cases and System Test Cases</w:t>
      </w:r>
      <w:bookmarkEnd w:id="74"/>
    </w:p>
    <w:p w:rsidR="00A32FC2" w:rsidRDefault="00A32FC2" w:rsidP="00A32FC2">
      <w:pPr>
        <w:pStyle w:val="Heading3"/>
      </w:pPr>
      <w:bookmarkStart w:id="75" w:name="_Toc352080137"/>
      <w:r>
        <w:t>Test reports for Unit Test Cases</w:t>
      </w:r>
      <w:bookmarkEnd w:id="75"/>
    </w:p>
    <w:tbl>
      <w:tblPr>
        <w:tblW w:w="8774" w:type="dxa"/>
        <w:jc w:val="center"/>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Test Case Id</w:t>
            </w:r>
          </w:p>
        </w:tc>
        <w:tc>
          <w:tcPr>
            <w:tcW w:w="2640"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Comment</w:t>
            </w:r>
          </w:p>
        </w:tc>
        <w:tc>
          <w:tcPr>
            <w:tcW w:w="3841"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16337A" w:rsidRPr="00A10A7D" w:rsidRDefault="0016337A" w:rsidP="002A190C">
            <w:pPr>
              <w:rPr>
                <w:rFonts w:eastAsia="Times New Roman"/>
                <w:lang w:val="en-GB"/>
              </w:rPr>
            </w:pPr>
            <w:r w:rsidRPr="00A10A7D">
              <w:rPr>
                <w:rFonts w:eastAsia="Times New Roman"/>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lastRenderedPageBreak/>
              <w:t>FMS</w:t>
            </w:r>
            <w:r w:rsidR="0016337A" w:rsidRPr="00A10A7D">
              <w:rPr>
                <w:rFonts w:eastAsia="Times New Roman"/>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lastRenderedPageBreak/>
              <w:t>FMS</w:t>
            </w:r>
            <w:r w:rsidR="0016337A" w:rsidRPr="00A10A7D">
              <w:rPr>
                <w:rFonts w:eastAsia="Times New Roman"/>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2A190C">
            <w:pPr>
              <w:rPr>
                <w:rFonts w:eastAsia="Times New Roman"/>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2A190C">
            <w:pPr>
              <w:rPr>
                <w:rFonts w:eastAsia="Times New Roman"/>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2A190C">
            <w:pPr>
              <w:rPr>
                <w:rFonts w:eastAsia="Times New Roman"/>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lastRenderedPageBreak/>
              <w:t>FMS</w:t>
            </w:r>
            <w:r w:rsidR="0016337A" w:rsidRPr="00A10A7D">
              <w:rPr>
                <w:rFonts w:eastAsia="Times New Roman"/>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046FB5" w:rsidP="002A190C">
            <w:pPr>
              <w:rPr>
                <w:rFonts w:eastAsia="Times New Roman"/>
                <w:lang w:val="en-GB"/>
              </w:rPr>
            </w:pPr>
            <w:r w:rsidRPr="00046FB5">
              <w:rPr>
                <w:rFonts w:eastAsia="Times New Roman"/>
                <w:b/>
                <w:lang w:val="en-GB"/>
              </w:rPr>
              <w:t>FMS</w:t>
            </w:r>
            <w:r w:rsidR="0016337A" w:rsidRPr="00A10A7D">
              <w:rPr>
                <w:rFonts w:eastAsia="Times New Roman"/>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046FB5" w:rsidP="002A190C">
            <w:pPr>
              <w:rPr>
                <w:rFonts w:eastAsia="Times New Roman"/>
                <w:lang w:val="en-GB"/>
              </w:rPr>
            </w:pPr>
            <w:r w:rsidRPr="00046FB5">
              <w:rPr>
                <w:rFonts w:eastAsia="Times New Roman"/>
                <w:b/>
                <w:lang w:val="en-GB"/>
              </w:rPr>
              <w:t>FMS</w:t>
            </w:r>
            <w:r w:rsidR="007E4E65" w:rsidRPr="00A10A7D">
              <w:rPr>
                <w:rFonts w:eastAsia="Times New Roman"/>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2A190C">
            <w:pPr>
              <w:rPr>
                <w:rFonts w:eastAsia="Times New Roman"/>
                <w:lang w:val="en-GB"/>
              </w:rPr>
            </w:pPr>
            <w:r w:rsidRPr="00A10A7D">
              <w:rPr>
                <w:rFonts w:eastAsia="Times New Roman"/>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046FB5" w:rsidP="002A190C">
            <w:pPr>
              <w:rPr>
                <w:rFonts w:eastAsia="Times New Roman"/>
                <w:lang w:val="en-GB"/>
              </w:rPr>
            </w:pPr>
            <w:r w:rsidRPr="00046FB5">
              <w:rPr>
                <w:rFonts w:eastAsia="Times New Roman"/>
                <w:b/>
                <w:lang w:val="en-GB"/>
              </w:rPr>
              <w:t>FMS</w:t>
            </w:r>
            <w:r w:rsidR="0095093B" w:rsidRPr="00A10A7D">
              <w:rPr>
                <w:rFonts w:eastAsia="Times New Roman"/>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2A190C">
            <w:pPr>
              <w:rPr>
                <w:rFonts w:eastAsia="Times New Roman"/>
                <w:lang w:val="en-GB"/>
              </w:rPr>
            </w:pPr>
            <w:r w:rsidRPr="00A10A7D">
              <w:rPr>
                <w:rFonts w:eastAsia="Times New Roman"/>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bl>
    <w:p w:rsidR="00472BB3" w:rsidRDefault="00472BB3" w:rsidP="00472BB3">
      <w:pPr>
        <w:rPr>
          <w:lang w:val="en-US"/>
        </w:rPr>
      </w:pPr>
    </w:p>
    <w:p w:rsidR="008D1348" w:rsidRDefault="00A32FC2" w:rsidP="0095093B">
      <w:pPr>
        <w:pStyle w:val="Heading3"/>
        <w:rPr>
          <w:lang w:val="en-US"/>
        </w:rPr>
      </w:pPr>
      <w:bookmarkStart w:id="76" w:name="_Toc352080138"/>
      <w:r>
        <w:t xml:space="preserve">Test reports for </w:t>
      </w:r>
      <w:r w:rsidR="00A24CF4">
        <w:t xml:space="preserve">System </w:t>
      </w:r>
      <w:r>
        <w:t>Test Cases</w:t>
      </w:r>
      <w:bookmarkEnd w:id="76"/>
    </w:p>
    <w:tbl>
      <w:tblPr>
        <w:tblW w:w="8774" w:type="dxa"/>
        <w:jc w:val="center"/>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2A190C">
            <w:pPr>
              <w:rPr>
                <w:rFonts w:eastAsia="Times New Roman"/>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Test Case Id</w:t>
            </w:r>
          </w:p>
        </w:tc>
        <w:tc>
          <w:tcPr>
            <w:tcW w:w="2640"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Comment</w:t>
            </w:r>
          </w:p>
        </w:tc>
        <w:tc>
          <w:tcPr>
            <w:tcW w:w="3841" w:type="dxa"/>
            <w:tcBorders>
              <w:top w:val="single" w:sz="8" w:space="0" w:color="auto"/>
              <w:left w:val="nil"/>
              <w:bottom w:val="single" w:sz="8" w:space="0" w:color="auto"/>
              <w:right w:val="single" w:sz="8" w:space="0" w:color="auto"/>
            </w:tcBorders>
            <w:shd w:val="clear" w:color="000000" w:fill="C2E1F6" w:themeFill="text2" w:themeFillTint="33"/>
            <w:vAlign w:val="bottom"/>
            <w:hideMark/>
          </w:tcPr>
          <w:p w:rsidR="008D1348" w:rsidRPr="00A10A7D" w:rsidRDefault="008D1348" w:rsidP="002A190C">
            <w:pPr>
              <w:rPr>
                <w:rFonts w:eastAsia="Times New Roman"/>
                <w:lang w:val="en-GB"/>
              </w:rPr>
            </w:pPr>
            <w:r w:rsidRPr="00A10A7D">
              <w:rPr>
                <w:rFonts w:eastAsia="Times New Roman"/>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lastRenderedPageBreak/>
              <w:t>FMS</w:t>
            </w:r>
            <w:r w:rsidR="00A24CF4" w:rsidRPr="00A10A7D">
              <w:rPr>
                <w:rFonts w:eastAsia="Times New Roman"/>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046FB5" w:rsidP="002A190C">
            <w:pPr>
              <w:rPr>
                <w:rFonts w:eastAsia="Times New Roman"/>
                <w:lang w:val="en-GB"/>
              </w:rPr>
            </w:pPr>
            <w:r w:rsidRPr="00046FB5">
              <w:rPr>
                <w:rFonts w:eastAsia="Times New Roman"/>
                <w:b/>
                <w:lang w:val="en-GB"/>
              </w:rPr>
              <w:t>FMS</w:t>
            </w:r>
            <w:r w:rsidR="00A24CF4" w:rsidRPr="00A10A7D">
              <w:rPr>
                <w:rFonts w:eastAsia="Times New Roman"/>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046FB5" w:rsidP="002A190C">
            <w:pPr>
              <w:rPr>
                <w:rFonts w:eastAsia="Times New Roman"/>
                <w:lang w:val="en-GB"/>
              </w:rPr>
            </w:pPr>
            <w:r w:rsidRPr="00046FB5">
              <w:rPr>
                <w:rFonts w:eastAsia="Times New Roman"/>
                <w:b/>
                <w:lang w:val="en-GB"/>
              </w:rPr>
              <w:t>FMS</w:t>
            </w:r>
            <w:r w:rsidR="00673768" w:rsidRPr="00A10A7D">
              <w:rPr>
                <w:rFonts w:eastAsia="Times New Roman"/>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2A190C">
            <w:pPr>
              <w:rPr>
                <w:rFonts w:eastAsia="Times New Roman"/>
                <w:lang w:val="en-GB"/>
              </w:rPr>
            </w:pPr>
            <w:r w:rsidRPr="00A10A7D">
              <w:rPr>
                <w:rFonts w:eastAsia="Times New Roman"/>
                <w:lang w:val="en-GB"/>
              </w:rPr>
              <w:t>PASS</w:t>
            </w:r>
          </w:p>
        </w:tc>
      </w:tr>
    </w:tbl>
    <w:p w:rsidR="008D1348" w:rsidRPr="00472BB3" w:rsidRDefault="008D1348" w:rsidP="00472BB3">
      <w:pPr>
        <w:rPr>
          <w:lang w:val="en-US"/>
        </w:rPr>
      </w:pPr>
    </w:p>
    <w:p w:rsidR="00B4442A" w:rsidRDefault="00B4442A" w:rsidP="00472BB3">
      <w:pPr>
        <w:pStyle w:val="Heading2"/>
      </w:pPr>
      <w:bookmarkStart w:id="77" w:name="_Toc352080139"/>
      <w:r>
        <w:t>Debugging and Code improvement</w:t>
      </w:r>
      <w:r w:rsidR="00D57D8F">
        <w:t>:</w:t>
      </w:r>
      <w:bookmarkEnd w:id="77"/>
    </w:p>
    <w:p w:rsidR="00D57D8F" w:rsidRDefault="00D57D8F" w:rsidP="00D57D8F">
      <w:pPr>
        <w:pStyle w:val="BodyText"/>
        <w:tabs>
          <w:tab w:val="num" w:pos="1505"/>
        </w:tabs>
        <w:jc w:val="both"/>
      </w:pPr>
    </w:p>
    <w:p w:rsidR="008538A3" w:rsidRDefault="008538A3" w:rsidP="00D16CDE">
      <w:r w:rsidRPr="00D16CDE">
        <w:rPr>
          <w:rFonts w:eastAsia="Times New Roman"/>
          <w:lang w:val="en-GB"/>
        </w:rPr>
        <w:lastRenderedPageBreak/>
        <w:t>The steps in the bellow section demonstrate how to create a console application that uses the Debug class to provide information about the program execution. </w:t>
      </w:r>
      <w:r w:rsidRPr="00D16CDE">
        <w:rPr>
          <w:rFonts w:eastAsia="Times New Roman"/>
          <w:lang w:val="en-GB"/>
        </w:rPr>
        <w:br/>
      </w:r>
      <w:r w:rsidRPr="00D16CDE">
        <w:rPr>
          <w:rFonts w:eastAsia="Times New Roman"/>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D16CDE">
        <w:rPr>
          <w:rFonts w:eastAsia="Times New Roman"/>
          <w:lang w:val="en-GB"/>
        </w:rPr>
        <w:br/>
      </w:r>
      <w:r w:rsidRPr="00D16CDE">
        <w:rPr>
          <w:rFonts w:eastAsia="Times New Roman"/>
          <w:lang w:val="en-GB"/>
        </w:rPr>
        <w:br/>
        <w:t>The sample code uses the WriteLine method to produce a message that is followed by a line terminator. When we use this method to produce a message, each message appears on a separate line in the Output window.</w:t>
      </w:r>
      <w:r w:rsidRPr="00D16CDE">
        <w:rPr>
          <w:rStyle w:val="apple-converted-space"/>
          <w:rFonts w:ascii="Segoe UI" w:hAnsi="Segoe UI" w:cs="Segoe UI"/>
          <w:color w:val="333333"/>
          <w:shd w:val="clear" w:color="auto" w:fill="FFFFFF"/>
        </w:rPr>
        <w:t> </w:t>
      </w:r>
      <w:r w:rsidRPr="00D16CDE">
        <w:rPr>
          <w:rFonts w:ascii="Segoe UI" w:hAnsi="Segoe UI" w:cs="Segoe UI"/>
          <w:color w:val="333333"/>
        </w:rPr>
        <w:br/>
      </w:r>
      <w:r w:rsidRPr="00D16CDE">
        <w:rPr>
          <w:rFonts w:ascii="Segoe UI" w:hAnsi="Segoe UI" w:cs="Segoe UI"/>
          <w:color w:val="333333"/>
        </w:rPr>
        <w:br/>
      </w:r>
      <w:r w:rsidRPr="00D16CDE">
        <w:rPr>
          <w:rFonts w:eastAsia="Times New Roman"/>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w:t>
      </w:r>
      <w:r w:rsidR="00D16CDE">
        <w:rPr>
          <w:rFonts w:eastAsia="Times New Roman"/>
          <w:lang w:val="en-GB"/>
        </w:rPr>
        <w:t>llowing three command buttons: </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Abort:</w:t>
      </w:r>
      <w:r w:rsidRPr="00D16CDE">
        <w:rPr>
          <w:rFonts w:eastAsia="Times New Roman"/>
          <w:lang w:val="en-GB"/>
        </w:rPr>
        <w:t> The application stops running.</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Retry:</w:t>
      </w:r>
      <w:r w:rsidRPr="00D16CDE">
        <w:rPr>
          <w:rFonts w:eastAsia="Times New Roman"/>
          <w:lang w:val="en-GB"/>
        </w:rPr>
        <w:t> The application enters debug mode.</w:t>
      </w:r>
    </w:p>
    <w:p w:rsidR="008538A3" w:rsidRPr="00D16CDE" w:rsidRDefault="008538A3" w:rsidP="00D16CDE">
      <w:pPr>
        <w:pStyle w:val="ListParagraph"/>
        <w:numPr>
          <w:ilvl w:val="0"/>
          <w:numId w:val="43"/>
        </w:numPr>
        <w:rPr>
          <w:rFonts w:eastAsia="Times New Roman"/>
          <w:lang w:val="en-GB"/>
        </w:rPr>
      </w:pPr>
      <w:r w:rsidRPr="00D16CDE">
        <w:rPr>
          <w:rFonts w:eastAsia="Times New Roman"/>
          <w:b/>
          <w:bCs/>
          <w:lang w:val="en-GB"/>
        </w:rPr>
        <w:t>Ignore:</w:t>
      </w:r>
      <w:r w:rsidRPr="00D16CDE">
        <w:rPr>
          <w:rFonts w:eastAsia="Times New Roman"/>
          <w:lang w:val="en-GB"/>
        </w:rPr>
        <w:t> The application proceeds.</w:t>
      </w:r>
    </w:p>
    <w:p w:rsidR="008538A3" w:rsidRPr="00857E93" w:rsidRDefault="008538A3" w:rsidP="00D16CDE">
      <w:r w:rsidRPr="00857E93">
        <w:rPr>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br/>
      </w:r>
      <w:r w:rsidRPr="00857E93">
        <w:br/>
      </w:r>
      <w:r w:rsidRPr="00857E93">
        <w:rPr>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w:t>
      </w:r>
      <w:r w:rsidRPr="00857E93">
        <w:br/>
      </w:r>
      <w:r w:rsidRPr="00857E93">
        <w:br/>
      </w:r>
      <w:r w:rsidRPr="00857E93">
        <w:rPr>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br/>
      </w:r>
      <w:r w:rsidRPr="00857E93">
        <w:br/>
      </w:r>
      <w:r w:rsidRPr="00857E93">
        <w:rPr>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br/>
      </w:r>
      <w:r w:rsidRPr="00857E93">
        <w:br/>
      </w:r>
      <w:r w:rsidRPr="00857E93">
        <w:rPr>
          <w:shd w:val="clear" w:color="auto" w:fill="FFFFFF"/>
        </w:rPr>
        <w:t>Some possible output targets include the following:</w:t>
      </w:r>
    </w:p>
    <w:p w:rsidR="008538A3" w:rsidRPr="00857E93" w:rsidRDefault="008538A3" w:rsidP="00D16CDE">
      <w:pPr>
        <w:pStyle w:val="ListParagraph"/>
        <w:numPr>
          <w:ilvl w:val="0"/>
          <w:numId w:val="41"/>
        </w:numPr>
      </w:pPr>
      <w:r w:rsidRPr="00857E93">
        <w:t>The Console window by using the</w:t>
      </w:r>
      <w:r w:rsidRPr="00D16CDE">
        <w:rPr>
          <w:rStyle w:val="apple-converted-space"/>
          <w:rFonts w:ascii="Times New Roman" w:hAnsi="Times New Roman" w:cs="Times New Roman"/>
          <w:color w:val="333333"/>
          <w:sz w:val="24"/>
          <w:szCs w:val="24"/>
        </w:rPr>
        <w:t> </w:t>
      </w:r>
      <w:r w:rsidRPr="00D16CDE">
        <w:rPr>
          <w:b/>
          <w:bCs/>
        </w:rPr>
        <w:t>System.Console.Out</w:t>
      </w:r>
      <w:r w:rsidRPr="00D16CDE">
        <w:rPr>
          <w:rStyle w:val="apple-converted-space"/>
          <w:rFonts w:ascii="Times New Roman" w:hAnsi="Times New Roman" w:cs="Times New Roman"/>
          <w:color w:val="333333"/>
          <w:sz w:val="24"/>
          <w:szCs w:val="24"/>
        </w:rPr>
        <w:t> </w:t>
      </w:r>
      <w:r w:rsidRPr="00857E93">
        <w:t>property.</w:t>
      </w:r>
    </w:p>
    <w:p w:rsidR="008538A3" w:rsidRPr="00857E93" w:rsidRDefault="008538A3" w:rsidP="00D16CDE">
      <w:pPr>
        <w:pStyle w:val="ListParagraph"/>
        <w:numPr>
          <w:ilvl w:val="0"/>
          <w:numId w:val="41"/>
        </w:numPr>
      </w:pPr>
      <w:r w:rsidRPr="00857E93">
        <w:t>A text (.txt) file by using the</w:t>
      </w:r>
      <w:r w:rsidRPr="00D16CDE">
        <w:rPr>
          <w:rStyle w:val="apple-converted-space"/>
          <w:rFonts w:ascii="Times New Roman" w:hAnsi="Times New Roman" w:cs="Times New Roman"/>
          <w:color w:val="333333"/>
          <w:sz w:val="24"/>
          <w:szCs w:val="24"/>
        </w:rPr>
        <w:t> </w:t>
      </w:r>
      <w:proofErr w:type="gramStart"/>
      <w:r w:rsidRPr="00D16CDE">
        <w:rPr>
          <w:b/>
          <w:bCs/>
        </w:rPr>
        <w:t>System.IO.File.CreateText(</w:t>
      </w:r>
      <w:proofErr w:type="gramEnd"/>
      <w:r w:rsidRPr="00D16CDE">
        <w:rPr>
          <w:b/>
          <w:bCs/>
        </w:rPr>
        <w:t>"FileName.txt")</w:t>
      </w:r>
      <w:r w:rsidRPr="00D16CDE">
        <w:rPr>
          <w:rStyle w:val="apple-converted-space"/>
          <w:rFonts w:ascii="Times New Roman" w:hAnsi="Times New Roman" w:cs="Times New Roman"/>
          <w:color w:val="333333"/>
          <w:sz w:val="24"/>
          <w:szCs w:val="24"/>
        </w:rPr>
        <w:t> </w:t>
      </w:r>
      <w:r w:rsidRPr="00857E93">
        <w:t>statement.</w:t>
      </w:r>
    </w:p>
    <w:p w:rsidR="008538A3" w:rsidRDefault="008538A3" w:rsidP="00D16CDE">
      <w:r w:rsidRPr="00857E93">
        <w:rPr>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78" w:name="_Toc351953104"/>
      <w:bookmarkStart w:id="79" w:name="_Toc352080140"/>
      <w:r>
        <w:rPr>
          <w:rFonts w:ascii="Segoe UI" w:hAnsi="Segoe UI" w:cs="Segoe UI"/>
          <w:b/>
          <w:bCs/>
          <w:color w:val="333333"/>
          <w:sz w:val="30"/>
          <w:szCs w:val="30"/>
        </w:rPr>
        <w:t>Create a Sample with the Debug Class</w:t>
      </w:r>
      <w:bookmarkEnd w:id="78"/>
      <w:bookmarkEnd w:id="79"/>
    </w:p>
    <w:p w:rsidR="008538A3" w:rsidRPr="00857E93" w:rsidRDefault="008538A3" w:rsidP="00D16CDE">
      <w:pPr>
        <w:pStyle w:val="ListParagraph"/>
        <w:numPr>
          <w:ilvl w:val="0"/>
          <w:numId w:val="44"/>
        </w:numPr>
      </w:pPr>
      <w:r w:rsidRPr="00857E93">
        <w:t>Start Visual Studio or Visual C# Express Edition.</w:t>
      </w:r>
    </w:p>
    <w:p w:rsidR="008538A3" w:rsidRPr="00857E93" w:rsidRDefault="008538A3" w:rsidP="00D16CDE">
      <w:pPr>
        <w:pStyle w:val="ListParagraph"/>
        <w:numPr>
          <w:ilvl w:val="0"/>
          <w:numId w:val="44"/>
        </w:numPr>
      </w:pPr>
      <w:r w:rsidRPr="00857E93">
        <w:t>Create a new Visual C# Console Application project named</w:t>
      </w:r>
      <w:r w:rsidRPr="00D16CDE">
        <w:rPr>
          <w:rStyle w:val="apple-converted-space"/>
          <w:rFonts w:ascii="Times New Roman" w:hAnsi="Times New Roman" w:cs="Times New Roman"/>
          <w:color w:val="333333"/>
          <w:sz w:val="24"/>
          <w:szCs w:val="24"/>
        </w:rPr>
        <w:t> </w:t>
      </w:r>
      <w:r w:rsidRPr="00D16CDE">
        <w:rPr>
          <w:rStyle w:val="userinput"/>
          <w:rFonts w:ascii="Times New Roman" w:hAnsi="Times New Roman" w:cs="Times New Roman"/>
          <w:b/>
          <w:bCs/>
          <w:color w:val="333333"/>
          <w:sz w:val="24"/>
          <w:szCs w:val="24"/>
        </w:rPr>
        <w:t>conInfo</w:t>
      </w:r>
      <w:r w:rsidRPr="00857E93">
        <w:t>. Class1 is created in Visual Studio .NET. Program.cs is created in Visual Studio 2005.</w:t>
      </w:r>
    </w:p>
    <w:p w:rsidR="008538A3" w:rsidRPr="00857E93" w:rsidRDefault="008538A3" w:rsidP="00D16CDE">
      <w:pPr>
        <w:pStyle w:val="ListParagraph"/>
        <w:numPr>
          <w:ilvl w:val="0"/>
          <w:numId w:val="44"/>
        </w:numPr>
      </w:pPr>
      <w:r w:rsidRPr="00857E93">
        <w:lastRenderedPageBreak/>
        <w:t>Add the following namespace at top in Class1 or Program.cs.</w:t>
      </w:r>
    </w:p>
    <w:p w:rsidR="008538A3" w:rsidRPr="00857E93" w:rsidRDefault="008538A3" w:rsidP="00D16CDE">
      <w:pPr>
        <w:pStyle w:val="ListParagraph"/>
      </w:pPr>
      <w:proofErr w:type="gramStart"/>
      <w:r w:rsidRPr="00857E93">
        <w:t>using</w:t>
      </w:r>
      <w:proofErr w:type="gramEnd"/>
      <w:r w:rsidRPr="00857E93">
        <w:t xml:space="preserve"> System.Diagnostics;</w:t>
      </w:r>
    </w:p>
    <w:p w:rsidR="008538A3" w:rsidRPr="00857E93" w:rsidRDefault="008538A3" w:rsidP="00D16CDE">
      <w:pPr>
        <w:pStyle w:val="ListParagraph"/>
        <w:numPr>
          <w:ilvl w:val="0"/>
          <w:numId w:val="44"/>
        </w:numPr>
      </w:pPr>
      <w:r w:rsidRPr="00857E93">
        <w:t>To initialize variables to contain information about a product, add the following declaration statements to</w:t>
      </w:r>
      <w:r w:rsidRPr="00D16CDE">
        <w:rPr>
          <w:rStyle w:val="apple-converted-space"/>
          <w:rFonts w:ascii="Times New Roman" w:hAnsi="Times New Roman" w:cs="Times New Roman"/>
          <w:color w:val="333333"/>
          <w:sz w:val="24"/>
          <w:szCs w:val="24"/>
        </w:rPr>
        <w:t> </w:t>
      </w:r>
      <w:r w:rsidRPr="00D16CDE">
        <w:rPr>
          <w:b/>
          <w:bCs/>
        </w:rPr>
        <w:t>Main</w:t>
      </w:r>
      <w:r w:rsidRPr="00D16CDE">
        <w:rPr>
          <w:rStyle w:val="apple-converted-space"/>
          <w:rFonts w:ascii="Times New Roman" w:hAnsi="Times New Roman" w:cs="Times New Roman"/>
          <w:color w:val="333333"/>
          <w:sz w:val="24"/>
          <w:szCs w:val="24"/>
        </w:rPr>
        <w:t> </w:t>
      </w:r>
      <w:r w:rsidRPr="00857E93">
        <w:t>method:</w:t>
      </w:r>
    </w:p>
    <w:p w:rsidR="008538A3" w:rsidRPr="00857E93" w:rsidRDefault="008538A3" w:rsidP="00D16CDE">
      <w:pPr>
        <w:pStyle w:val="ListParagraph"/>
      </w:pPr>
      <w:proofErr w:type="gramStart"/>
      <w:r w:rsidRPr="00857E93">
        <w:t>string</w:t>
      </w:r>
      <w:proofErr w:type="gramEnd"/>
      <w:r w:rsidRPr="00857E93">
        <w:t xml:space="preserve"> sProdName = "Widget";</w:t>
      </w:r>
    </w:p>
    <w:p w:rsidR="008538A3" w:rsidRPr="00857E93" w:rsidRDefault="008538A3" w:rsidP="00D16CDE">
      <w:pPr>
        <w:pStyle w:val="ListParagraph"/>
      </w:pPr>
      <w:proofErr w:type="gramStart"/>
      <w:r w:rsidRPr="00857E93">
        <w:t>int</w:t>
      </w:r>
      <w:proofErr w:type="gramEnd"/>
      <w:r w:rsidRPr="00857E93">
        <w:t xml:space="preserve"> iUnitQty = 100;</w:t>
      </w:r>
    </w:p>
    <w:p w:rsidR="008538A3" w:rsidRPr="00857E93" w:rsidRDefault="008538A3" w:rsidP="00D16CDE">
      <w:pPr>
        <w:pStyle w:val="ListParagraph"/>
      </w:pPr>
      <w:proofErr w:type="gramStart"/>
      <w:r w:rsidRPr="00857E93">
        <w:t>double</w:t>
      </w:r>
      <w:proofErr w:type="gramEnd"/>
      <w:r w:rsidRPr="00857E93">
        <w:t xml:space="preserve"> dUnitCost = 1.03;</w:t>
      </w:r>
    </w:p>
    <w:p w:rsidR="008538A3" w:rsidRPr="00857E93" w:rsidRDefault="008538A3" w:rsidP="00D16CDE">
      <w:pPr>
        <w:pStyle w:val="ListParagraph"/>
        <w:numPr>
          <w:ilvl w:val="0"/>
          <w:numId w:val="44"/>
        </w:numPr>
      </w:pPr>
      <w:r w:rsidRPr="00857E93">
        <w:t>Specify the message that the class produces as the first input parameter of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Press the CTRL+ALT+O key combination to make sure that the Output window is visible.</w:t>
      </w:r>
    </w:p>
    <w:p w:rsidR="008538A3" w:rsidRPr="00857E93" w:rsidRDefault="008538A3" w:rsidP="00D16CDE">
      <w:pPr>
        <w:pStyle w:val="ListParagraph"/>
      </w:pPr>
      <w:proofErr w:type="gramStart"/>
      <w:r w:rsidRPr="00857E93">
        <w:t>Debug.WriteLine(</w:t>
      </w:r>
      <w:proofErr w:type="gramEnd"/>
      <w:r w:rsidRPr="00857E93">
        <w:t>"Debug Information-Product Starting ");</w:t>
      </w:r>
    </w:p>
    <w:p w:rsidR="008538A3" w:rsidRPr="00857E93" w:rsidRDefault="008538A3" w:rsidP="00D16CDE">
      <w:pPr>
        <w:pStyle w:val="ListParagraph"/>
        <w:numPr>
          <w:ilvl w:val="0"/>
          <w:numId w:val="44"/>
        </w:numPr>
      </w:pPr>
      <w:r w:rsidRPr="00857E93">
        <w:t>For readability, use the</w:t>
      </w:r>
      <w:r w:rsidRPr="00D16CDE">
        <w:rPr>
          <w:rStyle w:val="apple-converted-space"/>
          <w:rFonts w:ascii="Times New Roman" w:hAnsi="Times New Roman" w:cs="Times New Roman"/>
          <w:color w:val="333333"/>
          <w:sz w:val="24"/>
          <w:szCs w:val="24"/>
        </w:rPr>
        <w:t> </w:t>
      </w:r>
      <w:r w:rsidRPr="00D16CDE">
        <w:rPr>
          <w:b/>
          <w:bCs/>
        </w:rPr>
        <w:t>Indent</w:t>
      </w:r>
      <w:r w:rsidRPr="00D16CDE">
        <w:rPr>
          <w:rStyle w:val="apple-converted-space"/>
          <w:rFonts w:ascii="Times New Roman" w:hAnsi="Times New Roman" w:cs="Times New Roman"/>
          <w:color w:val="333333"/>
          <w:sz w:val="24"/>
          <w:szCs w:val="24"/>
        </w:rPr>
        <w:t> </w:t>
      </w:r>
      <w:r w:rsidRPr="00857E93">
        <w:t>method to indent subsequent messages in the Output window:</w:t>
      </w:r>
    </w:p>
    <w:p w:rsidR="008538A3" w:rsidRPr="00857E93" w:rsidRDefault="008538A3" w:rsidP="00D16CDE">
      <w:pPr>
        <w:pStyle w:val="ListParagraph"/>
      </w:pPr>
      <w:proofErr w:type="gramStart"/>
      <w:r w:rsidRPr="00857E93">
        <w:t>Debug.Indent(</w:t>
      </w:r>
      <w:proofErr w:type="gramEnd"/>
      <w:r w:rsidRPr="00857E93">
        <w:t>);</w:t>
      </w:r>
    </w:p>
    <w:p w:rsidR="008538A3" w:rsidRPr="00857E93" w:rsidRDefault="008538A3" w:rsidP="00D16CDE">
      <w:pPr>
        <w:pStyle w:val="ListParagraph"/>
        <w:numPr>
          <w:ilvl w:val="0"/>
          <w:numId w:val="44"/>
        </w:numPr>
      </w:pPr>
      <w:r w:rsidRPr="00857E93">
        <w:t>To display the content of selected variables, use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as follows:</w:t>
      </w:r>
    </w:p>
    <w:p w:rsidR="008538A3" w:rsidRPr="00857E93" w:rsidRDefault="008538A3" w:rsidP="00D16CDE">
      <w:pPr>
        <w:pStyle w:val="ListParagraph"/>
      </w:pPr>
      <w:proofErr w:type="gramStart"/>
      <w:r w:rsidRPr="00857E93">
        <w:t>Debug.WriteLine(</w:t>
      </w:r>
      <w:proofErr w:type="gramEnd"/>
      <w:r w:rsidRPr="00857E93">
        <w:t>"The product name is " + sProdName);</w:t>
      </w:r>
    </w:p>
    <w:p w:rsidR="008538A3" w:rsidRPr="00857E93" w:rsidRDefault="008538A3" w:rsidP="00D16CDE">
      <w:pPr>
        <w:pStyle w:val="ListParagraph"/>
      </w:pPr>
      <w:proofErr w:type="gramStart"/>
      <w:r w:rsidRPr="00857E93">
        <w:t>Debug.WriteLine(</w:t>
      </w:r>
      <w:proofErr w:type="gramEnd"/>
      <w:r w:rsidRPr="00857E93">
        <w:t>"The available units on hand are" + iUnitQty.ToString());</w:t>
      </w:r>
    </w:p>
    <w:p w:rsidR="008538A3" w:rsidRPr="00857E93" w:rsidRDefault="008538A3" w:rsidP="00D16CDE">
      <w:pPr>
        <w:pStyle w:val="ListParagraph"/>
      </w:pPr>
      <w:proofErr w:type="gramStart"/>
      <w:r w:rsidRPr="00857E93">
        <w:t>Debug.WriteLine(</w:t>
      </w:r>
      <w:proofErr w:type="gramEnd"/>
      <w:r w:rsidRPr="00857E93">
        <w:t>"The per unit cost is " + dUnitCost.ToString());</w:t>
      </w:r>
    </w:p>
    <w:p w:rsidR="008538A3" w:rsidRPr="00857E93" w:rsidRDefault="008538A3" w:rsidP="00D16CDE">
      <w:pPr>
        <w:pStyle w:val="ListParagraph"/>
        <w:numPr>
          <w:ilvl w:val="0"/>
          <w:numId w:val="44"/>
        </w:numPr>
      </w:pPr>
      <w:r w:rsidRPr="00857E93">
        <w:t>We can also use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to display the namespace and the class name for an existent object. For example, the following code displays the</w:t>
      </w:r>
      <w:r w:rsidRPr="00D16CDE">
        <w:rPr>
          <w:rStyle w:val="apple-converted-space"/>
          <w:rFonts w:ascii="Times New Roman" w:hAnsi="Times New Roman" w:cs="Times New Roman"/>
          <w:color w:val="333333"/>
          <w:sz w:val="24"/>
          <w:szCs w:val="24"/>
        </w:rPr>
        <w:t> </w:t>
      </w:r>
      <w:r w:rsidRPr="00D16CDE">
        <w:rPr>
          <w:b/>
          <w:bCs/>
        </w:rPr>
        <w:t>System.Xml.XmlDocument</w:t>
      </w:r>
      <w:r w:rsidRPr="00D16CDE">
        <w:rPr>
          <w:rStyle w:val="apple-converted-space"/>
          <w:rFonts w:ascii="Times New Roman" w:hAnsi="Times New Roman" w:cs="Times New Roman"/>
          <w:color w:val="333333"/>
          <w:sz w:val="24"/>
          <w:szCs w:val="24"/>
        </w:rPr>
        <w:t> </w:t>
      </w:r>
      <w:r w:rsidRPr="00857E93">
        <w:t>namespace in the Output window:</w:t>
      </w:r>
    </w:p>
    <w:p w:rsidR="008538A3" w:rsidRPr="00857E93" w:rsidRDefault="008538A3" w:rsidP="00D16CDE">
      <w:pPr>
        <w:pStyle w:val="ListParagraph"/>
      </w:pPr>
      <w:r w:rsidRPr="00857E93">
        <w:t xml:space="preserve">System.Xml.XmlDocument oxml = new </w:t>
      </w:r>
      <w:proofErr w:type="gramStart"/>
      <w:r w:rsidRPr="00857E93">
        <w:t>System.Xml.XmlDocument(</w:t>
      </w:r>
      <w:proofErr w:type="gramEnd"/>
      <w:r w:rsidRPr="00857E93">
        <w:t>);</w:t>
      </w:r>
    </w:p>
    <w:p w:rsidR="008538A3" w:rsidRPr="00857E93" w:rsidRDefault="008538A3" w:rsidP="00D16CDE">
      <w:pPr>
        <w:pStyle w:val="ListParagraph"/>
      </w:pPr>
      <w:proofErr w:type="gramStart"/>
      <w:r w:rsidRPr="00857E93">
        <w:t>Debug.WriteLine(</w:t>
      </w:r>
      <w:proofErr w:type="gramEnd"/>
      <w:r w:rsidRPr="00857E93">
        <w:t>oxml);</w:t>
      </w:r>
    </w:p>
    <w:p w:rsidR="008538A3" w:rsidRPr="00857E93" w:rsidRDefault="008538A3" w:rsidP="00D16CDE">
      <w:pPr>
        <w:pStyle w:val="ListParagraph"/>
        <w:numPr>
          <w:ilvl w:val="0"/>
          <w:numId w:val="44"/>
        </w:numPr>
      </w:pPr>
      <w:r w:rsidRPr="00857E93">
        <w:t>To organize the output, we can include a category as an optional, second input parameter of the</w:t>
      </w:r>
      <w:r w:rsidRPr="00D16CDE">
        <w:rPr>
          <w:rStyle w:val="apple-converted-space"/>
          <w:rFonts w:ascii="Times New Roman" w:hAnsi="Times New Roman" w:cs="Times New Roman"/>
          <w:color w:val="333333"/>
          <w:sz w:val="24"/>
          <w:szCs w:val="24"/>
        </w:rPr>
        <w:t> </w:t>
      </w:r>
      <w:r w:rsidRPr="00D16CDE">
        <w:rPr>
          <w:b/>
          <w:bCs/>
        </w:rPr>
        <w:t>WriteLine</w:t>
      </w:r>
      <w:r w:rsidRPr="00D16CDE">
        <w:rPr>
          <w:rStyle w:val="apple-converted-space"/>
          <w:rFonts w:ascii="Times New Roman" w:hAnsi="Times New Roman" w:cs="Times New Roman"/>
          <w:color w:val="333333"/>
          <w:sz w:val="24"/>
          <w:szCs w:val="24"/>
        </w:rPr>
        <w:t> </w:t>
      </w:r>
      <w:r w:rsidRPr="00857E93">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D16CDE">
      <w:pPr>
        <w:pStyle w:val="ListParagraph"/>
      </w:pPr>
      <w:proofErr w:type="gramStart"/>
      <w:r w:rsidRPr="00857E93">
        <w:t>Debug.WriteLine(</w:t>
      </w:r>
      <w:proofErr w:type="gramEnd"/>
      <w:r w:rsidRPr="00857E93">
        <w:t>"The product name is " + sProdName,"Field");</w:t>
      </w:r>
    </w:p>
    <w:p w:rsidR="008538A3" w:rsidRPr="00857E93" w:rsidRDefault="008538A3" w:rsidP="00D16CDE">
      <w:pPr>
        <w:pStyle w:val="ListParagraph"/>
      </w:pPr>
      <w:proofErr w:type="gramStart"/>
      <w:r w:rsidRPr="00857E93">
        <w:t>Debug.WriteLine(</w:t>
      </w:r>
      <w:proofErr w:type="gramEnd"/>
      <w:r w:rsidRPr="00857E93">
        <w:t>"The units on hand are" + iUnitQty,"Field");</w:t>
      </w:r>
    </w:p>
    <w:p w:rsidR="008538A3" w:rsidRPr="00857E93" w:rsidRDefault="008538A3" w:rsidP="00D16CDE">
      <w:pPr>
        <w:pStyle w:val="ListParagraph"/>
      </w:pPr>
      <w:proofErr w:type="gramStart"/>
      <w:r w:rsidRPr="00857E93">
        <w:t>Debug.WriteLine(</w:t>
      </w:r>
      <w:proofErr w:type="gramEnd"/>
      <w:r w:rsidRPr="00857E93">
        <w:t>"The per unit cost is" + dUnitCost.ToString(),"Field");</w:t>
      </w:r>
    </w:p>
    <w:p w:rsidR="008538A3" w:rsidRPr="00857E93" w:rsidRDefault="008538A3" w:rsidP="00D16CDE">
      <w:pPr>
        <w:pStyle w:val="ListParagraph"/>
      </w:pPr>
      <w:proofErr w:type="gramStart"/>
      <w:r w:rsidRPr="00857E93">
        <w:t>Debug.WriteLine(</w:t>
      </w:r>
      <w:proofErr w:type="gramEnd"/>
      <w:r w:rsidRPr="00857E93">
        <w:t>"Total Cost is  " + (iUnitQty * dUnitCost),"Calc");</w:t>
      </w:r>
    </w:p>
    <w:p w:rsidR="008538A3" w:rsidRPr="00857E93" w:rsidRDefault="008538A3" w:rsidP="00D16CDE">
      <w:pPr>
        <w:pStyle w:val="ListParagraph"/>
        <w:numPr>
          <w:ilvl w:val="0"/>
          <w:numId w:val="44"/>
        </w:numPr>
      </w:pPr>
      <w:r w:rsidRPr="00857E93">
        <w:t>The Output window can display messages only if a designated condition evaluates to true by using the</w:t>
      </w:r>
      <w:r w:rsidRPr="00D16CDE">
        <w:rPr>
          <w:rStyle w:val="apple-converted-space"/>
          <w:rFonts w:ascii="Times New Roman" w:hAnsi="Times New Roman" w:cs="Times New Roman"/>
          <w:color w:val="333333"/>
          <w:sz w:val="24"/>
          <w:szCs w:val="24"/>
        </w:rPr>
        <w:t> </w:t>
      </w:r>
      <w:r w:rsidRPr="00D16CDE">
        <w:rPr>
          <w:b/>
          <w:bCs/>
        </w:rPr>
        <w:t>WriteLineIf</w:t>
      </w:r>
      <w:r w:rsidRPr="00857E93">
        <w:t>method of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The condition to be evaluated is the first input parameter of the</w:t>
      </w:r>
      <w:r w:rsidRPr="00D16CDE">
        <w:rPr>
          <w:rStyle w:val="apple-converted-space"/>
          <w:rFonts w:ascii="Times New Roman" w:hAnsi="Times New Roman" w:cs="Times New Roman"/>
          <w:color w:val="333333"/>
          <w:sz w:val="24"/>
          <w:szCs w:val="24"/>
        </w:rPr>
        <w:t> </w:t>
      </w:r>
      <w:r w:rsidRPr="00D16CDE">
        <w:rPr>
          <w:b/>
          <w:bCs/>
        </w:rPr>
        <w:t>WriteLineIf</w:t>
      </w:r>
      <w:r w:rsidRPr="00D16CDE">
        <w:rPr>
          <w:rStyle w:val="apple-converted-space"/>
          <w:rFonts w:ascii="Times New Roman" w:hAnsi="Times New Roman" w:cs="Times New Roman"/>
          <w:color w:val="333333"/>
          <w:sz w:val="24"/>
          <w:szCs w:val="24"/>
        </w:rPr>
        <w:t> </w:t>
      </w:r>
      <w:r w:rsidRPr="00857E93">
        <w:t>method. The second parameter of</w:t>
      </w:r>
      <w:r w:rsidRPr="00D16CDE">
        <w:rPr>
          <w:rStyle w:val="apple-converted-space"/>
          <w:rFonts w:ascii="Times New Roman" w:hAnsi="Times New Roman" w:cs="Times New Roman"/>
          <w:color w:val="333333"/>
          <w:sz w:val="24"/>
          <w:szCs w:val="24"/>
        </w:rPr>
        <w:t> </w:t>
      </w:r>
      <w:r w:rsidRPr="00D16CDE">
        <w:rPr>
          <w:b/>
          <w:bCs/>
        </w:rPr>
        <w:t>WriteLineIf</w:t>
      </w:r>
      <w:r w:rsidRPr="00D16CDE">
        <w:rPr>
          <w:rStyle w:val="apple-converted-space"/>
          <w:rFonts w:ascii="Times New Roman" w:hAnsi="Times New Roman" w:cs="Times New Roman"/>
          <w:color w:val="333333"/>
          <w:sz w:val="24"/>
          <w:szCs w:val="24"/>
        </w:rPr>
        <w:t> </w:t>
      </w:r>
      <w:r w:rsidRPr="00857E93">
        <w:t>is the message that appears only if the condition in the first parameter evaluates to true.</w:t>
      </w:r>
    </w:p>
    <w:p w:rsidR="008538A3" w:rsidRPr="00857E93" w:rsidRDefault="008538A3" w:rsidP="00D16CDE">
      <w:pPr>
        <w:pStyle w:val="ListParagraph"/>
      </w:pPr>
      <w:proofErr w:type="gramStart"/>
      <w:r w:rsidRPr="00857E93">
        <w:t>Debug.WriteLineIf(</w:t>
      </w:r>
      <w:proofErr w:type="gramEnd"/>
      <w:r w:rsidRPr="00857E93">
        <w:t>iUnitQty &gt; 50, "This message WILL appear");</w:t>
      </w:r>
    </w:p>
    <w:p w:rsidR="008538A3" w:rsidRPr="00857E93" w:rsidRDefault="008538A3" w:rsidP="00D16CDE">
      <w:pPr>
        <w:pStyle w:val="ListParagraph"/>
      </w:pPr>
      <w:proofErr w:type="gramStart"/>
      <w:r w:rsidRPr="00857E93">
        <w:t>Debug.WriteLineIf(</w:t>
      </w:r>
      <w:proofErr w:type="gramEnd"/>
      <w:r w:rsidRPr="00857E93">
        <w:t>iUnitQty &lt; 50, "This message will NOT appear");</w:t>
      </w:r>
    </w:p>
    <w:p w:rsidR="008538A3" w:rsidRPr="00857E93" w:rsidRDefault="008538A3" w:rsidP="00D16CDE">
      <w:pPr>
        <w:pStyle w:val="ListParagraph"/>
        <w:numPr>
          <w:ilvl w:val="0"/>
          <w:numId w:val="44"/>
        </w:numPr>
      </w:pPr>
      <w:r w:rsidRPr="00857E93">
        <w:t>Use the</w:t>
      </w:r>
      <w:r w:rsidRPr="00D16CDE">
        <w:rPr>
          <w:rStyle w:val="apple-converted-space"/>
          <w:rFonts w:ascii="Times New Roman" w:hAnsi="Times New Roman" w:cs="Times New Roman"/>
          <w:color w:val="333333"/>
          <w:sz w:val="24"/>
          <w:szCs w:val="24"/>
        </w:rPr>
        <w:t> </w:t>
      </w:r>
      <w:r w:rsidRPr="00D16CDE">
        <w:rPr>
          <w:b/>
          <w:bCs/>
        </w:rPr>
        <w:t>Assert</w:t>
      </w:r>
      <w:r w:rsidRPr="00D16CDE">
        <w:rPr>
          <w:rStyle w:val="apple-converted-space"/>
          <w:rFonts w:ascii="Times New Roman" w:hAnsi="Times New Roman" w:cs="Times New Roman"/>
          <w:color w:val="333333"/>
          <w:sz w:val="24"/>
          <w:szCs w:val="24"/>
        </w:rPr>
        <w:t> </w:t>
      </w:r>
      <w:r w:rsidRPr="00857E93">
        <w:t>method of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so that</w:t>
      </w:r>
      <w:r w:rsidR="00D16CDE">
        <w:t xml:space="preserve"> the Output window displays the </w:t>
      </w:r>
      <w:r w:rsidRPr="00857E93">
        <w:t>message only if a specified condition evaluates to false:</w:t>
      </w:r>
    </w:p>
    <w:p w:rsidR="008538A3" w:rsidRPr="00857E93" w:rsidRDefault="008538A3" w:rsidP="00D16CDE">
      <w:pPr>
        <w:pStyle w:val="ListParagraph"/>
      </w:pPr>
      <w:proofErr w:type="gramStart"/>
      <w:r w:rsidRPr="00857E93">
        <w:t>Debug.Assert(</w:t>
      </w:r>
      <w:proofErr w:type="gramEnd"/>
      <w:r w:rsidRPr="00857E93">
        <w:t>dUnitCost &gt; 1, "Message will NOT appear");</w:t>
      </w:r>
    </w:p>
    <w:p w:rsidR="008538A3" w:rsidRPr="00857E93" w:rsidRDefault="008538A3" w:rsidP="00D16CDE">
      <w:pPr>
        <w:pStyle w:val="ListParagraph"/>
      </w:pPr>
      <w:proofErr w:type="gramStart"/>
      <w:r w:rsidRPr="00857E93">
        <w:t>Debug.Assert(</w:t>
      </w:r>
      <w:proofErr w:type="gramEnd"/>
      <w:r w:rsidRPr="00857E93">
        <w:t>dUnitCost &lt; 1, "Message will appear since dUnitcost &lt; 1 is false");</w:t>
      </w:r>
    </w:p>
    <w:p w:rsidR="008538A3" w:rsidRPr="00857E93" w:rsidRDefault="008538A3" w:rsidP="00D16CDE">
      <w:pPr>
        <w:pStyle w:val="ListParagraph"/>
        <w:numPr>
          <w:ilvl w:val="0"/>
          <w:numId w:val="44"/>
        </w:numPr>
      </w:pPr>
      <w:r w:rsidRPr="00857E93">
        <w:t>Create the</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objects for the Console window (tr1) and for a text file named Output.txt (tr2), and then add each object to the</w:t>
      </w:r>
      <w:r w:rsidRPr="00D16CDE">
        <w:rPr>
          <w:rStyle w:val="apple-converted-space"/>
          <w:rFonts w:ascii="Times New Roman" w:hAnsi="Times New Roman" w:cs="Times New Roman"/>
          <w:color w:val="333333"/>
          <w:sz w:val="24"/>
          <w:szCs w:val="24"/>
        </w:rPr>
        <w:t> </w:t>
      </w:r>
      <w:r w:rsidRPr="00D16CDE">
        <w:rPr>
          <w:b/>
          <w:bCs/>
        </w:rPr>
        <w:t>Debug Listeners</w:t>
      </w:r>
      <w:r w:rsidRPr="00D16CDE">
        <w:rPr>
          <w:rStyle w:val="apple-converted-space"/>
          <w:rFonts w:ascii="Times New Roman" w:hAnsi="Times New Roman" w:cs="Times New Roman"/>
          <w:color w:val="333333"/>
          <w:sz w:val="24"/>
          <w:szCs w:val="24"/>
        </w:rPr>
        <w:t> </w:t>
      </w:r>
      <w:r w:rsidRPr="00857E93">
        <w:t>collection:</w:t>
      </w:r>
    </w:p>
    <w:p w:rsidR="008538A3" w:rsidRPr="00857E93" w:rsidRDefault="008538A3" w:rsidP="00D16CDE">
      <w:pPr>
        <w:pStyle w:val="ListParagraph"/>
      </w:pPr>
      <w:r w:rsidRPr="00857E93">
        <w:t xml:space="preserve">TextWriterTraceListener tr1 = new </w:t>
      </w:r>
      <w:proofErr w:type="gramStart"/>
      <w:r w:rsidRPr="00857E93">
        <w:t>TextWriterTraceListener(</w:t>
      </w:r>
      <w:proofErr w:type="gramEnd"/>
      <w:r w:rsidRPr="00857E93">
        <w:t>System.Console.Out);</w:t>
      </w:r>
    </w:p>
    <w:p w:rsidR="008538A3" w:rsidRPr="00857E93" w:rsidRDefault="008538A3" w:rsidP="00D16CDE">
      <w:pPr>
        <w:pStyle w:val="ListParagraph"/>
      </w:pPr>
      <w:proofErr w:type="gramStart"/>
      <w:r w:rsidRPr="00857E93">
        <w:t>Debug.Listeners.Add(</w:t>
      </w:r>
      <w:proofErr w:type="gramEnd"/>
      <w:r w:rsidRPr="00857E93">
        <w:t>tr1);</w:t>
      </w:r>
    </w:p>
    <w:p w:rsidR="008538A3" w:rsidRPr="00857E93" w:rsidRDefault="008538A3" w:rsidP="00D16CDE">
      <w:pPr>
        <w:pStyle w:val="ListParagraph"/>
      </w:pPr>
      <w:r w:rsidRPr="00857E93">
        <w:lastRenderedPageBreak/>
        <w:t xml:space="preserve">TextWriterTraceListener tr2 = new </w:t>
      </w:r>
      <w:proofErr w:type="gramStart"/>
      <w:r w:rsidRPr="00857E93">
        <w:t>TextWriterTraceListener(</w:t>
      </w:r>
      <w:proofErr w:type="gramEnd"/>
      <w:r w:rsidRPr="00857E93">
        <w:t>System.IO.File.CreateText("Output.txt"));</w:t>
      </w:r>
    </w:p>
    <w:p w:rsidR="008538A3" w:rsidRPr="00857E93" w:rsidRDefault="008538A3" w:rsidP="00D16CDE">
      <w:pPr>
        <w:pStyle w:val="ListParagraph"/>
      </w:pPr>
      <w:proofErr w:type="gramStart"/>
      <w:r w:rsidRPr="00857E93">
        <w:t>Debug.Listeners.Add(</w:t>
      </w:r>
      <w:proofErr w:type="gramEnd"/>
      <w:r w:rsidRPr="00857E93">
        <w:t>tr2);</w:t>
      </w:r>
    </w:p>
    <w:p w:rsidR="008538A3" w:rsidRPr="00857E93" w:rsidRDefault="008538A3" w:rsidP="00D16CDE">
      <w:pPr>
        <w:pStyle w:val="ListParagraph"/>
        <w:numPr>
          <w:ilvl w:val="0"/>
          <w:numId w:val="44"/>
        </w:numPr>
      </w:pPr>
      <w:r w:rsidRPr="00857E93">
        <w:t>For readability, use the</w:t>
      </w:r>
      <w:r w:rsidRPr="00D16CDE">
        <w:rPr>
          <w:rStyle w:val="apple-converted-space"/>
          <w:rFonts w:ascii="Times New Roman" w:hAnsi="Times New Roman" w:cs="Times New Roman"/>
          <w:color w:val="333333"/>
          <w:sz w:val="24"/>
          <w:szCs w:val="24"/>
        </w:rPr>
        <w:t> </w:t>
      </w:r>
      <w:r w:rsidRPr="00D16CDE">
        <w:rPr>
          <w:b/>
          <w:bCs/>
        </w:rPr>
        <w:t>Unindent</w:t>
      </w:r>
      <w:r w:rsidRPr="00D16CDE">
        <w:rPr>
          <w:rStyle w:val="apple-converted-space"/>
          <w:rFonts w:ascii="Times New Roman" w:hAnsi="Times New Roman" w:cs="Times New Roman"/>
          <w:color w:val="333333"/>
          <w:sz w:val="24"/>
          <w:szCs w:val="24"/>
        </w:rPr>
        <w:t> </w:t>
      </w:r>
      <w:r w:rsidRPr="00857E93">
        <w:t>method to remove the indentation for subsequent messages that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generates. When we use the</w:t>
      </w:r>
      <w:r w:rsidRPr="00D16CDE">
        <w:rPr>
          <w:rStyle w:val="apple-converted-space"/>
          <w:rFonts w:ascii="Times New Roman" w:hAnsi="Times New Roman" w:cs="Times New Roman"/>
          <w:color w:val="333333"/>
          <w:sz w:val="24"/>
          <w:szCs w:val="24"/>
        </w:rPr>
        <w:t> </w:t>
      </w:r>
      <w:r w:rsidRPr="00D16CDE">
        <w:rPr>
          <w:b/>
          <w:bCs/>
        </w:rPr>
        <w:t>Indent</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Unindent</w:t>
      </w:r>
      <w:r w:rsidRPr="00D16CDE">
        <w:rPr>
          <w:rStyle w:val="apple-converted-space"/>
          <w:rFonts w:ascii="Times New Roman" w:hAnsi="Times New Roman" w:cs="Times New Roman"/>
          <w:color w:val="333333"/>
          <w:sz w:val="24"/>
          <w:szCs w:val="24"/>
        </w:rPr>
        <w:t> </w:t>
      </w:r>
      <w:r w:rsidRPr="00857E93">
        <w:t>methods together, the reader can distinguish the output as group.</w:t>
      </w:r>
    </w:p>
    <w:p w:rsidR="008538A3" w:rsidRPr="00857E93" w:rsidRDefault="008538A3" w:rsidP="00D16CDE">
      <w:pPr>
        <w:pStyle w:val="ListParagraph"/>
        <w:numPr>
          <w:ilvl w:val="0"/>
          <w:numId w:val="44"/>
        </w:numPr>
      </w:pPr>
      <w:r w:rsidRPr="00857E93">
        <w:t>Debug.Unindent();</w:t>
      </w:r>
    </w:p>
    <w:p w:rsidR="008538A3" w:rsidRPr="00857E93" w:rsidRDefault="008538A3" w:rsidP="00D16CDE">
      <w:pPr>
        <w:pStyle w:val="ListParagraph"/>
        <w:numPr>
          <w:ilvl w:val="0"/>
          <w:numId w:val="44"/>
        </w:numPr>
      </w:pPr>
      <w:r w:rsidRPr="00857E93">
        <w:t>Debug.WriteLine("Debug Information-Product Ending");</w:t>
      </w:r>
    </w:p>
    <w:p w:rsidR="008538A3" w:rsidRPr="00857E93" w:rsidRDefault="008538A3" w:rsidP="00D16CDE">
      <w:pPr>
        <w:pStyle w:val="ListParagraph"/>
        <w:numPr>
          <w:ilvl w:val="0"/>
          <w:numId w:val="44"/>
        </w:numPr>
      </w:pPr>
      <w:r w:rsidRPr="00857E93">
        <w:t>To make sure that each</w:t>
      </w:r>
      <w:r w:rsidRPr="00D16CDE">
        <w:rPr>
          <w:rStyle w:val="apple-converted-space"/>
          <w:rFonts w:ascii="Times New Roman" w:hAnsi="Times New Roman" w:cs="Times New Roman"/>
          <w:color w:val="333333"/>
          <w:sz w:val="24"/>
          <w:szCs w:val="24"/>
        </w:rPr>
        <w:t> </w:t>
      </w:r>
      <w:r w:rsidRPr="00D16CDE">
        <w:rPr>
          <w:b/>
          <w:bCs/>
        </w:rPr>
        <w:t>Listener</w:t>
      </w:r>
      <w:r w:rsidRPr="00D16CDE">
        <w:rPr>
          <w:rStyle w:val="apple-converted-space"/>
          <w:rFonts w:ascii="Times New Roman" w:hAnsi="Times New Roman" w:cs="Times New Roman"/>
          <w:color w:val="333333"/>
          <w:sz w:val="24"/>
          <w:szCs w:val="24"/>
        </w:rPr>
        <w:t> </w:t>
      </w:r>
      <w:r w:rsidRPr="00857E93">
        <w:t>object receives all its output, call the</w:t>
      </w:r>
      <w:r w:rsidRPr="00D16CDE">
        <w:rPr>
          <w:rStyle w:val="apple-converted-space"/>
          <w:rFonts w:ascii="Times New Roman" w:hAnsi="Times New Roman" w:cs="Times New Roman"/>
          <w:color w:val="333333"/>
          <w:sz w:val="24"/>
          <w:szCs w:val="24"/>
        </w:rPr>
        <w:t> </w:t>
      </w:r>
      <w:r w:rsidRPr="00D16CDE">
        <w:rPr>
          <w:b/>
          <w:bCs/>
        </w:rPr>
        <w:t>Flush</w:t>
      </w:r>
      <w:r w:rsidRPr="00D16CDE">
        <w:rPr>
          <w:rStyle w:val="apple-converted-space"/>
          <w:rFonts w:ascii="Times New Roman" w:hAnsi="Times New Roman" w:cs="Times New Roman"/>
          <w:color w:val="333333"/>
          <w:sz w:val="24"/>
          <w:szCs w:val="24"/>
        </w:rPr>
        <w:t> </w:t>
      </w:r>
      <w:r w:rsidRPr="00857E93">
        <w:t>method for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buffers:</w:t>
      </w:r>
    </w:p>
    <w:p w:rsidR="008538A3" w:rsidRPr="00857E93" w:rsidRDefault="008538A3" w:rsidP="00D16CDE">
      <w:pPr>
        <w:pStyle w:val="ListParagraph"/>
      </w:pPr>
      <w:proofErr w:type="gramStart"/>
      <w:r w:rsidRPr="00857E93">
        <w:t>Debug.Flush(</w:t>
      </w:r>
      <w:proofErr w:type="gramEnd"/>
      <w:r w:rsidRPr="00857E93">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0" w:name="_Toc351953105"/>
      <w:bookmarkStart w:id="81" w:name="_Toc352080141"/>
      <w:r>
        <w:rPr>
          <w:rFonts w:ascii="Segoe UI" w:hAnsi="Segoe UI" w:cs="Segoe UI"/>
          <w:b/>
          <w:bCs/>
          <w:color w:val="333333"/>
          <w:sz w:val="30"/>
          <w:szCs w:val="30"/>
        </w:rPr>
        <w:t>Using the Trace Class</w:t>
      </w:r>
      <w:bookmarkEnd w:id="80"/>
      <w:bookmarkEnd w:id="81"/>
    </w:p>
    <w:p w:rsidR="008538A3" w:rsidRPr="00857E93" w:rsidRDefault="008538A3" w:rsidP="00D16CDE">
      <w:r w:rsidRPr="00857E93">
        <w:rPr>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shd w:val="clear" w:color="auto" w:fill="FFFFFF"/>
        </w:rPr>
        <w:t>classes share most of the same methods to produce output, including the following:</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WriteLine</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WriteLineIf</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Indent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Unindent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Assert</w:t>
      </w:r>
    </w:p>
    <w:p w:rsidR="008538A3" w:rsidRPr="00857E93" w:rsidRDefault="008538A3" w:rsidP="00D16CDE">
      <w:pPr>
        <w:pStyle w:val="ListParagraph"/>
        <w:numPr>
          <w:ilvl w:val="0"/>
          <w:numId w:val="45"/>
        </w:numPr>
      </w:pPr>
      <w:r w:rsidRPr="00D16CDE">
        <w:rPr>
          <w:rStyle w:val="Strong"/>
          <w:rFonts w:ascii="Times New Roman" w:hAnsi="Times New Roman" w:cs="Times New Roman"/>
          <w:color w:val="333333"/>
          <w:sz w:val="24"/>
          <w:szCs w:val="24"/>
        </w:rPr>
        <w:t>Flush</w:t>
      </w:r>
    </w:p>
    <w:p w:rsidR="008538A3" w:rsidRPr="00857E93" w:rsidRDefault="008538A3" w:rsidP="00D16CDE">
      <w:r w:rsidRPr="00857E93">
        <w:rPr>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output are active. The project generates output from both of these classes to all</w:t>
      </w:r>
      <w:r w:rsidRPr="00857E93">
        <w:rPr>
          <w:b/>
          <w:bCs/>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b/>
          <w:bCs/>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class method invocations.</w:t>
      </w:r>
    </w:p>
    <w:p w:rsidR="008538A3" w:rsidRPr="00857E93" w:rsidRDefault="008538A3" w:rsidP="00D16CDE">
      <w:proofErr w:type="gramStart"/>
      <w:r w:rsidRPr="00857E93">
        <w:t>Trace.WriteLine(</w:t>
      </w:r>
      <w:proofErr w:type="gramEnd"/>
      <w:r w:rsidRPr="00857E93">
        <w:t>"Trace Information-Product Starting ");</w:t>
      </w:r>
    </w:p>
    <w:p w:rsidR="008538A3" w:rsidRPr="00857E93" w:rsidRDefault="008538A3" w:rsidP="00D16CDE">
      <w:proofErr w:type="gramStart"/>
      <w:r w:rsidRPr="00857E93">
        <w:t>Trace.Indent(</w:t>
      </w:r>
      <w:proofErr w:type="gramEnd"/>
      <w:r w:rsidRPr="00857E93">
        <w:t>);</w:t>
      </w:r>
    </w:p>
    <w:p w:rsidR="008538A3" w:rsidRPr="00857E93" w:rsidRDefault="008538A3" w:rsidP="00D16CDE"/>
    <w:p w:rsidR="008538A3" w:rsidRPr="00857E93" w:rsidRDefault="008538A3" w:rsidP="00D16CDE">
      <w:proofErr w:type="gramStart"/>
      <w:r w:rsidRPr="00857E93">
        <w:t>Trace.WriteLine(</w:t>
      </w:r>
      <w:proofErr w:type="gramEnd"/>
      <w:r w:rsidRPr="00857E93">
        <w:t>"The product name is "+sProdName);</w:t>
      </w:r>
    </w:p>
    <w:p w:rsidR="008538A3" w:rsidRPr="00857E93" w:rsidRDefault="008538A3" w:rsidP="00D16CDE">
      <w:proofErr w:type="gramStart"/>
      <w:r w:rsidRPr="00857E93">
        <w:t>Trace.WriteLine(</w:t>
      </w:r>
      <w:proofErr w:type="gramEnd"/>
      <w:r w:rsidRPr="00857E93">
        <w:t>"The product name is"+sProdName,"Field" );</w:t>
      </w:r>
    </w:p>
    <w:p w:rsidR="008538A3" w:rsidRPr="00857E93" w:rsidRDefault="008538A3" w:rsidP="00D16CDE">
      <w:proofErr w:type="gramStart"/>
      <w:r w:rsidRPr="00857E93">
        <w:t>Trace.WriteLineIf(</w:t>
      </w:r>
      <w:proofErr w:type="gramEnd"/>
      <w:r w:rsidRPr="00857E93">
        <w:t>iUnitQty &gt; 50, "This message WILL appear");</w:t>
      </w:r>
    </w:p>
    <w:p w:rsidR="008538A3" w:rsidRPr="00857E93" w:rsidRDefault="008538A3" w:rsidP="00D16CDE">
      <w:proofErr w:type="gramStart"/>
      <w:r w:rsidRPr="00857E93">
        <w:t>Trace.Assert(</w:t>
      </w:r>
      <w:proofErr w:type="gramEnd"/>
      <w:r w:rsidRPr="00857E93">
        <w:t>dUnitCost &gt; 1, "Message will NOT appear");</w:t>
      </w:r>
    </w:p>
    <w:p w:rsidR="008538A3" w:rsidRPr="00857E93" w:rsidRDefault="008538A3" w:rsidP="00D16CDE"/>
    <w:p w:rsidR="008538A3" w:rsidRPr="00857E93" w:rsidRDefault="008538A3" w:rsidP="00D16CDE">
      <w:proofErr w:type="gramStart"/>
      <w:r w:rsidRPr="00857E93">
        <w:t>Trace.Unindent(</w:t>
      </w:r>
      <w:proofErr w:type="gramEnd"/>
      <w:r w:rsidRPr="00857E93">
        <w:t>);</w:t>
      </w:r>
    </w:p>
    <w:p w:rsidR="008538A3" w:rsidRPr="00857E93" w:rsidRDefault="008538A3" w:rsidP="00D16CDE">
      <w:proofErr w:type="gramStart"/>
      <w:r w:rsidRPr="00857E93">
        <w:t>Trace.WriteLine(</w:t>
      </w:r>
      <w:proofErr w:type="gramEnd"/>
      <w:r w:rsidRPr="00857E93">
        <w:t>"Trace Information-Product Ending");</w:t>
      </w:r>
    </w:p>
    <w:p w:rsidR="008538A3" w:rsidRPr="00857E93" w:rsidRDefault="008538A3" w:rsidP="00D16CDE"/>
    <w:p w:rsidR="008538A3" w:rsidRPr="00857E93" w:rsidRDefault="008538A3" w:rsidP="00D16CDE">
      <w:proofErr w:type="gramStart"/>
      <w:r w:rsidRPr="00857E93">
        <w:t>Trace.Flush(</w:t>
      </w:r>
      <w:proofErr w:type="gramEnd"/>
      <w:r w:rsidRPr="00857E93">
        <w:t>);</w:t>
      </w:r>
    </w:p>
    <w:p w:rsidR="008538A3" w:rsidRPr="00857E93" w:rsidRDefault="008538A3" w:rsidP="00D16CDE"/>
    <w:p w:rsidR="008538A3" w:rsidRPr="00857E93" w:rsidRDefault="008538A3" w:rsidP="00D16CDE">
      <w:proofErr w:type="gramStart"/>
      <w:r w:rsidRPr="00857E93">
        <w:t>Console.ReadLine(</w:t>
      </w:r>
      <w:proofErr w:type="gramEnd"/>
      <w:r w:rsidRPr="00857E93">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2" w:name="_Toc351953106"/>
      <w:bookmarkStart w:id="83" w:name="_Toc352080142"/>
      <w:r>
        <w:rPr>
          <w:rFonts w:ascii="Segoe UI" w:hAnsi="Segoe UI" w:cs="Segoe UI"/>
          <w:b/>
          <w:bCs/>
          <w:color w:val="333333"/>
          <w:sz w:val="30"/>
          <w:szCs w:val="30"/>
        </w:rPr>
        <w:t>Verify That It Works</w:t>
      </w:r>
      <w:bookmarkEnd w:id="82"/>
      <w:bookmarkEnd w:id="83"/>
    </w:p>
    <w:p w:rsidR="008538A3" w:rsidRPr="00857E93" w:rsidRDefault="008538A3" w:rsidP="00D16CDE">
      <w:pPr>
        <w:pStyle w:val="ListParagraph"/>
        <w:numPr>
          <w:ilvl w:val="0"/>
          <w:numId w:val="46"/>
        </w:numPr>
      </w:pPr>
      <w:r w:rsidRPr="00857E93">
        <w:t>Make sure that</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is the current solution configuration.</w:t>
      </w:r>
    </w:p>
    <w:p w:rsidR="008538A3" w:rsidRPr="00857E93" w:rsidRDefault="008538A3" w:rsidP="00D16CDE">
      <w:pPr>
        <w:pStyle w:val="ListParagraph"/>
        <w:numPr>
          <w:ilvl w:val="0"/>
          <w:numId w:val="46"/>
        </w:numPr>
      </w:pPr>
      <w:r w:rsidRPr="00857E93">
        <w:t>If the</w:t>
      </w:r>
      <w:r w:rsidRPr="00D16CDE">
        <w:rPr>
          <w:rStyle w:val="apple-converted-space"/>
          <w:rFonts w:ascii="Times New Roman" w:hAnsi="Times New Roman" w:cs="Times New Roman"/>
          <w:b/>
          <w:bCs/>
          <w:color w:val="333333"/>
          <w:sz w:val="24"/>
          <w:szCs w:val="24"/>
        </w:rPr>
        <w:t> </w:t>
      </w:r>
      <w:r w:rsidRPr="00D16CDE">
        <w:rPr>
          <w:rStyle w:val="Strong"/>
          <w:rFonts w:ascii="Times New Roman" w:hAnsi="Times New Roman" w:cs="Times New Roman"/>
          <w:color w:val="333333"/>
          <w:sz w:val="24"/>
          <w:szCs w:val="24"/>
        </w:rPr>
        <w:t>Solution Explorer</w:t>
      </w:r>
      <w:r w:rsidRPr="00D16CDE">
        <w:rPr>
          <w:rStyle w:val="apple-converted-space"/>
          <w:rFonts w:ascii="Times New Roman" w:hAnsi="Times New Roman" w:cs="Times New Roman"/>
          <w:color w:val="333333"/>
          <w:sz w:val="24"/>
          <w:szCs w:val="24"/>
        </w:rPr>
        <w:t> </w:t>
      </w:r>
      <w:r w:rsidRPr="00857E93">
        <w:t>window is not visible, press the CTRL+ALT+L key combination to display this window.</w:t>
      </w:r>
    </w:p>
    <w:p w:rsidR="008538A3" w:rsidRPr="00857E93" w:rsidRDefault="008538A3" w:rsidP="00D16CDE">
      <w:pPr>
        <w:pStyle w:val="ListParagraph"/>
        <w:numPr>
          <w:ilvl w:val="0"/>
          <w:numId w:val="46"/>
        </w:numPr>
      </w:pPr>
      <w:r w:rsidRPr="00857E93">
        <w:t>Right-click</w:t>
      </w:r>
      <w:r w:rsidRPr="00D16CDE">
        <w:rPr>
          <w:rStyle w:val="apple-converted-space"/>
          <w:rFonts w:ascii="Times New Roman" w:hAnsi="Times New Roman" w:cs="Times New Roman"/>
          <w:color w:val="333333"/>
          <w:sz w:val="24"/>
          <w:szCs w:val="24"/>
        </w:rPr>
        <w:t> </w:t>
      </w:r>
      <w:proofErr w:type="gramStart"/>
      <w:r w:rsidRPr="00D16CDE">
        <w:rPr>
          <w:rStyle w:val="Strong"/>
          <w:rFonts w:ascii="Times New Roman" w:hAnsi="Times New Roman" w:cs="Times New Roman"/>
          <w:color w:val="333333"/>
          <w:sz w:val="24"/>
          <w:szCs w:val="24"/>
        </w:rPr>
        <w:t>conInfo</w:t>
      </w:r>
      <w:r w:rsidRPr="00857E93">
        <w:t>,</w:t>
      </w:r>
      <w:proofErr w:type="gramEnd"/>
      <w:r w:rsidRPr="00857E93">
        <w:t xml:space="preserve">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Properties</w:t>
      </w:r>
      <w:r w:rsidRPr="00857E93">
        <w:t>.</w:t>
      </w:r>
    </w:p>
    <w:p w:rsidR="008538A3" w:rsidRPr="00857E93" w:rsidRDefault="008538A3" w:rsidP="00D16CDE">
      <w:pPr>
        <w:pStyle w:val="ListParagraph"/>
        <w:numPr>
          <w:ilvl w:val="0"/>
          <w:numId w:val="46"/>
        </w:numPr>
      </w:pPr>
      <w:r w:rsidRPr="00857E93">
        <w:t>In the left pane of the conInfo property page, under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folder, make sure that the arrow points to</w:t>
      </w:r>
      <w:r w:rsidRPr="00D16CDE">
        <w:rPr>
          <w:rStyle w:val="Strong"/>
          <w:rFonts w:ascii="Times New Roman" w:hAnsi="Times New Roman" w:cs="Times New Roman"/>
          <w:color w:val="333333"/>
          <w:sz w:val="24"/>
          <w:szCs w:val="24"/>
        </w:rPr>
        <w:t>Debugging</w:t>
      </w:r>
      <w:r w:rsidRPr="00857E93">
        <w:t>.</w:t>
      </w:r>
      <w:r w:rsidRPr="00857E93">
        <w:br/>
      </w:r>
      <w:r w:rsidRPr="00857E93">
        <w:br/>
      </w:r>
      <w:r w:rsidRPr="00D16CDE">
        <w:rPr>
          <w:b/>
          <w:bCs/>
        </w:rPr>
        <w:t>Note</w:t>
      </w:r>
      <w:r w:rsidRPr="00D16CDE">
        <w:rPr>
          <w:rStyle w:val="apple-converted-space"/>
          <w:rFonts w:ascii="Times New Roman" w:hAnsi="Times New Roman" w:cs="Times New Roman"/>
          <w:color w:val="333333"/>
          <w:sz w:val="24"/>
          <w:szCs w:val="24"/>
        </w:rPr>
        <w:t> </w:t>
      </w:r>
      <w:r w:rsidRPr="00857E93">
        <w:t xml:space="preserve">In Visual C# 2005 and in Visual </w:t>
      </w:r>
      <w:proofErr w:type="gramStart"/>
      <w:r w:rsidRPr="00857E93">
        <w:t>C# 2005 Express Edition</w:t>
      </w:r>
      <w:proofErr w:type="gramEnd"/>
      <w:r w:rsidRPr="00857E93">
        <w:t>,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conInfo</w:t>
      </w:r>
      <w:r w:rsidRPr="00D16CDE">
        <w:rPr>
          <w:rStyle w:val="apple-converted-space"/>
          <w:rFonts w:ascii="Times New Roman" w:hAnsi="Times New Roman" w:cs="Times New Roman"/>
          <w:color w:val="333333"/>
          <w:sz w:val="24"/>
          <w:szCs w:val="24"/>
        </w:rPr>
        <w:t> </w:t>
      </w:r>
      <w:r w:rsidRPr="00857E93">
        <w:t>page.</w:t>
      </w:r>
    </w:p>
    <w:p w:rsidR="008538A3" w:rsidRPr="00857E93" w:rsidRDefault="008538A3" w:rsidP="00D16CDE">
      <w:pPr>
        <w:pStyle w:val="ListParagraph"/>
        <w:numPr>
          <w:ilvl w:val="0"/>
          <w:numId w:val="46"/>
        </w:numPr>
      </w:pPr>
      <w:r w:rsidRPr="00857E93">
        <w:t>Above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folder, 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D16CDE">
        <w:rPr>
          <w:rStyle w:val="apple-converted-space"/>
          <w:rFonts w:ascii="Times New Roman" w:hAnsi="Times New Roman" w:cs="Times New Roman"/>
          <w:color w:val="333333"/>
          <w:sz w:val="24"/>
          <w:szCs w:val="24"/>
        </w:rPr>
        <w:t> </w:t>
      </w:r>
      <w:r w:rsidRPr="00857E93">
        <w:t>drop-down list box,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Active (Debug)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857E93">
        <w:t>,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OK</w:t>
      </w:r>
      <w:r w:rsidRPr="00857E93">
        <w:t>. In Visual C# 2005 and in Visual C# 2005 Express Edition,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Active (Debug)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Configuration</w:t>
      </w:r>
      <w:r w:rsidRPr="00857E93">
        <w:t>drop-down list box in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Debug</w:t>
      </w:r>
      <w:r w:rsidRPr="00D16CDE">
        <w:rPr>
          <w:rStyle w:val="apple-converted-space"/>
          <w:rFonts w:ascii="Times New Roman" w:hAnsi="Times New Roman" w:cs="Times New Roman"/>
          <w:color w:val="333333"/>
          <w:sz w:val="24"/>
          <w:szCs w:val="24"/>
        </w:rPr>
        <w:t> </w:t>
      </w:r>
      <w:r w:rsidRPr="00857E93">
        <w:t>page, and then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Save</w:t>
      </w:r>
      <w:r w:rsidRPr="00D16CDE">
        <w:rPr>
          <w:rStyle w:val="apple-converted-space"/>
          <w:rFonts w:ascii="Times New Roman" w:hAnsi="Times New Roman" w:cs="Times New Roman"/>
          <w:color w:val="333333"/>
          <w:sz w:val="24"/>
          <w:szCs w:val="24"/>
        </w:rPr>
        <w:t> </w:t>
      </w:r>
      <w:r w:rsidRPr="00857E93">
        <w:t>on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File</w:t>
      </w:r>
      <w:r w:rsidRPr="00D16CDE">
        <w:rPr>
          <w:rStyle w:val="apple-converted-space"/>
          <w:rFonts w:ascii="Times New Roman" w:hAnsi="Times New Roman" w:cs="Times New Roman"/>
          <w:color w:val="333333"/>
          <w:sz w:val="24"/>
          <w:szCs w:val="24"/>
        </w:rPr>
        <w:t> </w:t>
      </w:r>
      <w:r w:rsidRPr="00857E93">
        <w:t>menu.</w:t>
      </w:r>
    </w:p>
    <w:p w:rsidR="008538A3" w:rsidRPr="00857E93" w:rsidRDefault="008538A3" w:rsidP="00D16CDE">
      <w:pPr>
        <w:pStyle w:val="ListParagraph"/>
        <w:numPr>
          <w:ilvl w:val="0"/>
          <w:numId w:val="46"/>
        </w:numPr>
      </w:pPr>
      <w:r w:rsidRPr="00857E93">
        <w:t>Press CTRL+ALT+O to display the Output window.</w:t>
      </w:r>
    </w:p>
    <w:p w:rsidR="008538A3" w:rsidRPr="00857E93" w:rsidRDefault="008538A3" w:rsidP="00D16CDE">
      <w:pPr>
        <w:pStyle w:val="ListParagraph"/>
        <w:numPr>
          <w:ilvl w:val="0"/>
          <w:numId w:val="46"/>
        </w:numPr>
      </w:pPr>
      <w:r w:rsidRPr="00857E93">
        <w:t>Press the F5 key to run the code. When the</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Assertion Failed</w:t>
      </w:r>
      <w:r w:rsidRPr="00D16CDE">
        <w:rPr>
          <w:rStyle w:val="apple-converted-space"/>
          <w:rFonts w:ascii="Times New Roman" w:hAnsi="Times New Roman" w:cs="Times New Roman"/>
          <w:color w:val="333333"/>
          <w:sz w:val="24"/>
          <w:szCs w:val="24"/>
        </w:rPr>
        <w:t> </w:t>
      </w:r>
      <w:r w:rsidRPr="00857E93">
        <w:t>dialog box appears, click</w:t>
      </w:r>
      <w:r w:rsidRPr="00D16CDE">
        <w:rPr>
          <w:rStyle w:val="apple-converted-space"/>
          <w:rFonts w:ascii="Times New Roman" w:hAnsi="Times New Roman" w:cs="Times New Roman"/>
          <w:color w:val="333333"/>
          <w:sz w:val="24"/>
          <w:szCs w:val="24"/>
        </w:rPr>
        <w:t> </w:t>
      </w:r>
      <w:r w:rsidRPr="00D16CDE">
        <w:rPr>
          <w:rStyle w:val="Strong"/>
          <w:rFonts w:ascii="Times New Roman" w:hAnsi="Times New Roman" w:cs="Times New Roman"/>
          <w:color w:val="333333"/>
          <w:sz w:val="24"/>
          <w:szCs w:val="24"/>
        </w:rPr>
        <w:t>Ignore</w:t>
      </w:r>
      <w:r w:rsidRPr="00857E93">
        <w:t>.</w:t>
      </w:r>
    </w:p>
    <w:p w:rsidR="008538A3" w:rsidRPr="00857E93" w:rsidRDefault="008538A3" w:rsidP="00D16CDE">
      <w:pPr>
        <w:pStyle w:val="ListParagraph"/>
        <w:numPr>
          <w:ilvl w:val="0"/>
          <w:numId w:val="46"/>
        </w:numPr>
      </w:pPr>
      <w:r w:rsidRPr="00857E93">
        <w:t>In the Console window, press ENTER. The program should finish, and the Output window should display the output that resembles the following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D16CDE">
      <w:pPr>
        <w:pStyle w:val="HTMLPreformatted"/>
        <w:shd w:val="clear" w:color="auto" w:fill="F5F5F5"/>
        <w:tabs>
          <w:tab w:val="left" w:pos="810"/>
        </w:tabs>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w:t>
      </w:r>
      <w:proofErr w:type="gramStart"/>
      <w:r w:rsidRPr="00857E93">
        <w:rPr>
          <w:rFonts w:ascii="Times New Roman" w:hAnsi="Times New Roman" w:cs="Times New Roman"/>
          <w:color w:val="333333"/>
          <w:sz w:val="24"/>
          <w:szCs w:val="24"/>
        </w:rPr>
        <w:t>is  103</w:t>
      </w:r>
      <w:proofErr w:type="gramEnd"/>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gramStart"/>
      <w:r w:rsidRPr="00857E93">
        <w:rPr>
          <w:rFonts w:ascii="Times New Roman" w:hAnsi="Times New Roman" w:cs="Times New Roman"/>
          <w:color w:val="333333"/>
          <w:sz w:val="24"/>
          <w:szCs w:val="24"/>
        </w:rPr>
        <w:t>dUnitcost  &lt;</w:t>
      </w:r>
      <w:proofErr w:type="gramEnd"/>
      <w:r w:rsidRPr="00857E93">
        <w:rPr>
          <w:rFonts w:ascii="Times New Roman" w:hAnsi="Times New Roman" w:cs="Times New Roman"/>
          <w:color w:val="333333"/>
          <w:sz w:val="24"/>
          <w:szCs w:val="24"/>
        </w:rPr>
        <w:t xml:space="preserve"> 1 is false</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gramStart"/>
      <w:r w:rsidRPr="00857E93">
        <w:rPr>
          <w:rFonts w:ascii="Times New Roman" w:hAnsi="Times New Roman" w:cs="Times New Roman"/>
          <w:color w:val="333333"/>
          <w:sz w:val="24"/>
          <w:szCs w:val="24"/>
        </w:rPr>
        <w:t>at</w:t>
      </w:r>
      <w:proofErr w:type="gramEnd"/>
      <w:r w:rsidRPr="00857E93">
        <w:rPr>
          <w:rFonts w:ascii="Times New Roman" w:hAnsi="Times New Roman" w:cs="Times New Roman"/>
          <w:color w:val="333333"/>
          <w:sz w:val="24"/>
          <w:szCs w:val="24"/>
        </w:rPr>
        <w:t xml:space="preserve"> Class1.Main(String[] args)  &lt;%Path%&gt;\class1.cs(34)</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p>
    <w:p w:rsidR="008538A3" w:rsidRPr="00857E93" w:rsidRDefault="008538A3" w:rsidP="00D16CDE">
      <w:pPr>
        <w:shd w:val="clear" w:color="auto" w:fill="FFFFFF"/>
        <w:spacing w:after="0" w:line="240" w:lineRule="auto"/>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D16CDE">
      <w:pPr>
        <w:pStyle w:val="HTMLPreformatted"/>
        <w:shd w:val="clear" w:color="auto" w:fill="F5F5F5"/>
        <w:ind w:left="24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D16CDE">
      <w:r w:rsidRPr="00857E93">
        <w:rPr>
          <w:b/>
          <w:bCs/>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shd w:val="clear" w:color="auto" w:fill="FFFFFF"/>
        </w:rPr>
        <w:t xml:space="preserve">\My Documents\Visual Studio Projects\conInfo\bin. In Visual C# 2005 and in Visual </w:t>
      </w:r>
      <w:proofErr w:type="gramStart"/>
      <w:r w:rsidRPr="00857E93">
        <w:rPr>
          <w:shd w:val="clear" w:color="auto" w:fill="FFFFFF"/>
        </w:rPr>
        <w:t>C# 2005 Express Edition</w:t>
      </w:r>
      <w:proofErr w:type="gramEnd"/>
      <w:r w:rsidRPr="00857E93">
        <w:rPr>
          <w:shd w:val="clear" w:color="auto" w:fill="FFFFFF"/>
        </w:rPr>
        <w:t>, the Output.txt file is located in the following folder:</w:t>
      </w:r>
    </w:p>
    <w:p w:rsidR="008538A3" w:rsidRPr="00857E93" w:rsidRDefault="008538A3" w:rsidP="00D16CDE">
      <w:r w:rsidRPr="00857E93">
        <w:t>C:\Documents and Settings\</w:t>
      </w:r>
      <w:r w:rsidRPr="00857E93">
        <w:rPr>
          <w:rStyle w:val="HTMLVariable"/>
          <w:rFonts w:ascii="Times New Roman" w:hAnsi="Times New Roman" w:cs="Times New Roman"/>
          <w:color w:val="333333"/>
          <w:sz w:val="24"/>
          <w:szCs w:val="24"/>
        </w:rPr>
        <w:t>User login</w:t>
      </w:r>
      <w:r w:rsidRPr="00857E93">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4" w:name="_Toc351953107"/>
      <w:bookmarkStart w:id="85" w:name="_Toc352080143"/>
      <w:r>
        <w:rPr>
          <w:rFonts w:ascii="Segoe UI" w:hAnsi="Segoe UI" w:cs="Segoe UI"/>
          <w:b/>
          <w:bCs/>
          <w:color w:val="333333"/>
          <w:sz w:val="30"/>
          <w:szCs w:val="30"/>
        </w:rPr>
        <w:t>Complete Code Listing</w:t>
      </w:r>
      <w:bookmarkEnd w:id="84"/>
      <w:bookmarkEnd w:id="85"/>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86" w:name="_Toc351953108"/>
      <w:bookmarkStart w:id="87" w:name="_Toc352080144"/>
      <w:r>
        <w:rPr>
          <w:rFonts w:ascii="Segoe UI" w:hAnsi="Segoe UI" w:cs="Segoe UI"/>
          <w:b/>
          <w:bCs/>
          <w:color w:val="333333"/>
          <w:sz w:val="30"/>
          <w:szCs w:val="30"/>
        </w:rPr>
        <w:t>Troubleshoot</w:t>
      </w:r>
      <w:bookmarkEnd w:id="86"/>
      <w:bookmarkEnd w:id="87"/>
    </w:p>
    <w:p w:rsidR="008538A3" w:rsidRPr="00857E93" w:rsidRDefault="008538A3" w:rsidP="00D16CDE">
      <w:pPr>
        <w:pStyle w:val="ListParagraph"/>
        <w:numPr>
          <w:ilvl w:val="0"/>
          <w:numId w:val="47"/>
        </w:numPr>
      </w:pPr>
      <w:r w:rsidRPr="00857E93">
        <w:t>If the solution configuration type is</w:t>
      </w:r>
      <w:r w:rsidRPr="00D16CDE">
        <w:rPr>
          <w:rStyle w:val="apple-converted-space"/>
          <w:rFonts w:ascii="Times New Roman" w:hAnsi="Times New Roman" w:cs="Times New Roman"/>
          <w:color w:val="333333"/>
          <w:sz w:val="24"/>
          <w:szCs w:val="24"/>
        </w:rPr>
        <w:t> </w:t>
      </w:r>
      <w:r w:rsidRPr="00D16CDE">
        <w:rPr>
          <w:b/>
          <w:bCs/>
        </w:rPr>
        <w:t>Release</w:t>
      </w:r>
      <w:r w:rsidRPr="00857E93">
        <w:t>,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 output is ignored.</w:t>
      </w:r>
    </w:p>
    <w:p w:rsidR="008538A3" w:rsidRPr="00857E93" w:rsidRDefault="008538A3" w:rsidP="00D16CDE">
      <w:pPr>
        <w:pStyle w:val="ListParagraph"/>
        <w:numPr>
          <w:ilvl w:val="0"/>
          <w:numId w:val="47"/>
        </w:numPr>
      </w:pPr>
      <w:r w:rsidRPr="00857E93">
        <w:t>After we create a</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class for a particular target,</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receives output from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classes. This occurs regardless of whether we use the</w:t>
      </w:r>
      <w:r w:rsidRPr="00D16CDE">
        <w:rPr>
          <w:rStyle w:val="apple-converted-space"/>
          <w:rFonts w:ascii="Times New Roman" w:hAnsi="Times New Roman" w:cs="Times New Roman"/>
          <w:color w:val="333333"/>
          <w:sz w:val="24"/>
          <w:szCs w:val="24"/>
        </w:rPr>
        <w:t> </w:t>
      </w:r>
      <w:r w:rsidRPr="00D16CDE">
        <w:rPr>
          <w:b/>
          <w:bCs/>
        </w:rPr>
        <w:t>Add</w:t>
      </w:r>
      <w:r w:rsidRPr="00D16CDE">
        <w:rPr>
          <w:rStyle w:val="apple-converted-space"/>
          <w:rFonts w:ascii="Times New Roman" w:hAnsi="Times New Roman" w:cs="Times New Roman"/>
          <w:color w:val="333333"/>
          <w:sz w:val="24"/>
          <w:szCs w:val="24"/>
        </w:rPr>
        <w:t> </w:t>
      </w:r>
      <w:r w:rsidRPr="00857E93">
        <w:t>method of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or the</w:t>
      </w:r>
      <w:r w:rsidRPr="00D16CDE">
        <w:rPr>
          <w:b/>
          <w:bCs/>
        </w:rPr>
        <w:t>Debug</w:t>
      </w:r>
      <w:r w:rsidRPr="00D16CDE">
        <w:rPr>
          <w:rStyle w:val="apple-converted-space"/>
          <w:rFonts w:ascii="Times New Roman" w:hAnsi="Times New Roman" w:cs="Times New Roman"/>
          <w:color w:val="333333"/>
          <w:sz w:val="24"/>
          <w:szCs w:val="24"/>
        </w:rPr>
        <w:t> </w:t>
      </w:r>
      <w:r w:rsidRPr="00857E93">
        <w:t>class to add</w:t>
      </w:r>
      <w:r w:rsidRPr="00D16CDE">
        <w:rPr>
          <w:rStyle w:val="apple-converted-space"/>
          <w:rFonts w:ascii="Times New Roman" w:hAnsi="Times New Roman" w:cs="Times New Roman"/>
          <w:color w:val="333333"/>
          <w:sz w:val="24"/>
          <w:szCs w:val="24"/>
        </w:rPr>
        <w:t> </w:t>
      </w:r>
      <w:r w:rsidRPr="00D16CDE">
        <w:rPr>
          <w:b/>
          <w:bCs/>
        </w:rPr>
        <w:t>TextWriterTraceListener</w:t>
      </w:r>
      <w:r w:rsidRPr="00D16CDE">
        <w:rPr>
          <w:rStyle w:val="apple-converted-space"/>
          <w:rFonts w:ascii="Times New Roman" w:hAnsi="Times New Roman" w:cs="Times New Roman"/>
          <w:color w:val="333333"/>
          <w:sz w:val="24"/>
          <w:szCs w:val="24"/>
        </w:rPr>
        <w:t> </w:t>
      </w:r>
      <w:r w:rsidRPr="00857E93">
        <w:t>to the</w:t>
      </w:r>
      <w:r w:rsidRPr="00D16CDE">
        <w:rPr>
          <w:rStyle w:val="apple-converted-space"/>
          <w:rFonts w:ascii="Times New Roman" w:hAnsi="Times New Roman" w:cs="Times New Roman"/>
          <w:color w:val="333333"/>
          <w:sz w:val="24"/>
          <w:szCs w:val="24"/>
        </w:rPr>
        <w:t> </w:t>
      </w:r>
      <w:r w:rsidRPr="00D16CDE">
        <w:rPr>
          <w:b/>
          <w:bCs/>
        </w:rPr>
        <w:t>Listeners</w:t>
      </w:r>
      <w:r w:rsidRPr="00D16CDE">
        <w:rPr>
          <w:rStyle w:val="apple-converted-space"/>
          <w:rFonts w:ascii="Times New Roman" w:hAnsi="Times New Roman" w:cs="Times New Roman"/>
          <w:color w:val="333333"/>
          <w:sz w:val="24"/>
          <w:szCs w:val="24"/>
        </w:rPr>
        <w:t> </w:t>
      </w:r>
      <w:r w:rsidRPr="00857E93">
        <w:t>class.</w:t>
      </w:r>
    </w:p>
    <w:p w:rsidR="008538A3" w:rsidRPr="00857E93" w:rsidRDefault="008538A3" w:rsidP="00D16CDE">
      <w:pPr>
        <w:pStyle w:val="ListParagraph"/>
        <w:numPr>
          <w:ilvl w:val="0"/>
          <w:numId w:val="47"/>
        </w:numPr>
      </w:pPr>
      <w:r w:rsidRPr="00857E93">
        <w:t>If we add a</w:t>
      </w:r>
      <w:r w:rsidRPr="00D16CDE">
        <w:rPr>
          <w:rStyle w:val="apple-converted-space"/>
          <w:rFonts w:ascii="Times New Roman" w:hAnsi="Times New Roman" w:cs="Times New Roman"/>
          <w:color w:val="333333"/>
          <w:sz w:val="24"/>
          <w:szCs w:val="24"/>
        </w:rPr>
        <w:t> </w:t>
      </w:r>
      <w:r w:rsidRPr="00D16CDE">
        <w:rPr>
          <w:b/>
          <w:bCs/>
        </w:rPr>
        <w:t>Listeners</w:t>
      </w:r>
      <w:r w:rsidRPr="00D16CDE">
        <w:rPr>
          <w:rStyle w:val="apple-converted-space"/>
          <w:rFonts w:ascii="Times New Roman" w:hAnsi="Times New Roman" w:cs="Times New Roman"/>
          <w:color w:val="333333"/>
          <w:sz w:val="24"/>
          <w:szCs w:val="24"/>
        </w:rPr>
        <w:t> </w:t>
      </w:r>
      <w:r w:rsidRPr="00857E93">
        <w:t>object for the same target in the</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and the</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classes, each line of output is duplicated, regardless of whether</w:t>
      </w:r>
      <w:r w:rsidRPr="00D16CDE">
        <w:rPr>
          <w:rStyle w:val="apple-converted-space"/>
          <w:rFonts w:ascii="Times New Roman" w:hAnsi="Times New Roman" w:cs="Times New Roman"/>
          <w:color w:val="333333"/>
          <w:sz w:val="24"/>
          <w:szCs w:val="24"/>
        </w:rPr>
        <w:t> </w:t>
      </w:r>
      <w:r w:rsidRPr="00D16CDE">
        <w:rPr>
          <w:b/>
          <w:bCs/>
        </w:rPr>
        <w:t>Debug</w:t>
      </w:r>
      <w:r w:rsidRPr="00D16CDE">
        <w:rPr>
          <w:rStyle w:val="apple-converted-space"/>
          <w:rFonts w:ascii="Times New Roman" w:hAnsi="Times New Roman" w:cs="Times New Roman"/>
          <w:color w:val="333333"/>
          <w:sz w:val="24"/>
          <w:szCs w:val="24"/>
        </w:rPr>
        <w:t> </w:t>
      </w:r>
      <w:r w:rsidRPr="00857E93">
        <w:t>or</w:t>
      </w:r>
      <w:r w:rsidRPr="00D16CDE">
        <w:rPr>
          <w:rStyle w:val="apple-converted-space"/>
          <w:rFonts w:ascii="Times New Roman" w:hAnsi="Times New Roman" w:cs="Times New Roman"/>
          <w:color w:val="333333"/>
          <w:sz w:val="24"/>
          <w:szCs w:val="24"/>
        </w:rPr>
        <w:t> </w:t>
      </w:r>
      <w:r w:rsidRPr="00D16CDE">
        <w:rPr>
          <w:b/>
          <w:bCs/>
        </w:rPr>
        <w:t>Trace</w:t>
      </w:r>
      <w:r w:rsidRPr="00D16CDE">
        <w:rPr>
          <w:rStyle w:val="apple-converted-space"/>
          <w:rFonts w:ascii="Times New Roman" w:hAnsi="Times New Roman" w:cs="Times New Roman"/>
          <w:color w:val="333333"/>
          <w:sz w:val="24"/>
          <w:szCs w:val="24"/>
        </w:rPr>
        <w:t> </w:t>
      </w:r>
      <w:r w:rsidRPr="00857E93">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88" w:name="_Toc352080145"/>
      <w:r>
        <w:t>System Security</w:t>
      </w:r>
      <w:r w:rsidR="00D57D8F">
        <w:t xml:space="preserve"> measures:</w:t>
      </w:r>
      <w:bookmarkEnd w:id="88"/>
    </w:p>
    <w:p w:rsidR="00D57D8F" w:rsidRDefault="00B4442A" w:rsidP="000B1064">
      <w:pPr>
        <w:pStyle w:val="Heading2"/>
      </w:pPr>
      <w:bookmarkStart w:id="89" w:name="_Toc352080146"/>
      <w:r>
        <w:t>Database/data security</w:t>
      </w:r>
      <w:r w:rsidR="00D57D8F">
        <w:t>:</w:t>
      </w:r>
      <w:bookmarkEnd w:id="89"/>
    </w:p>
    <w:p w:rsidR="0090528F" w:rsidRDefault="0090528F" w:rsidP="002B7095">
      <w:pPr>
        <w:pStyle w:val="ListParagraph"/>
        <w:numPr>
          <w:ilvl w:val="0"/>
          <w:numId w:val="31"/>
        </w:numPr>
        <w:spacing w:before="200"/>
      </w:pPr>
      <w:bookmarkStart w:id="90" w:name="_Toc352080147"/>
      <w:r>
        <w:t>For mobile app, password protection will used for the entire app.</w:t>
      </w:r>
    </w:p>
    <w:p w:rsidR="0090528F" w:rsidRDefault="0090528F" w:rsidP="002B7095">
      <w:pPr>
        <w:pStyle w:val="ListParagraph"/>
        <w:numPr>
          <w:ilvl w:val="0"/>
          <w:numId w:val="31"/>
        </w:numPr>
        <w:spacing w:before="200"/>
      </w:pPr>
      <w:r>
        <w:t>For mobile app, password protection will be used for single items, like a video or an image.</w:t>
      </w:r>
    </w:p>
    <w:p w:rsidR="0090528F" w:rsidRDefault="0090528F" w:rsidP="002B7095">
      <w:pPr>
        <w:pStyle w:val="ListParagraph"/>
        <w:numPr>
          <w:ilvl w:val="0"/>
          <w:numId w:val="31"/>
        </w:numPr>
        <w:spacing w:before="200"/>
      </w:pPr>
      <w:r>
        <w:t xml:space="preserve">For desktop pp, password protection will be incorporated so that the phone back up stays protected.  </w:t>
      </w:r>
    </w:p>
    <w:p w:rsidR="00D57D8F" w:rsidRDefault="00B4442A" w:rsidP="000B1064">
      <w:pPr>
        <w:pStyle w:val="Heading2"/>
      </w:pPr>
      <w:r>
        <w:t>Creation of User profiles and access rights</w:t>
      </w:r>
      <w:bookmarkEnd w:id="90"/>
    </w:p>
    <w:p w:rsidR="00D57D8F" w:rsidRPr="00857E93" w:rsidRDefault="00D57D8F" w:rsidP="00D16CDE">
      <w:pPr>
        <w:rPr>
          <w:rFonts w:eastAsia="Arial"/>
        </w:rPr>
      </w:pPr>
      <w:r w:rsidRPr="00857E93">
        <w:rPr>
          <w:rFonts w:eastAsia="Arial"/>
        </w:rPr>
        <w:t>The software requires a predefined username and password to login.</w:t>
      </w:r>
    </w:p>
    <w:p w:rsidR="00D57D8F" w:rsidRPr="00857E93" w:rsidRDefault="00D57D8F" w:rsidP="00D16CDE">
      <w:pPr>
        <w:rPr>
          <w:rFonts w:eastAsia="Arial"/>
        </w:rPr>
      </w:pPr>
      <w:r w:rsidRPr="00857E93">
        <w:rPr>
          <w:rFonts w:eastAsia="Arial"/>
        </w:rPr>
        <w:t>It allows a</w:t>
      </w:r>
      <w:r w:rsidR="00AC3E6A" w:rsidRPr="00857E93">
        <w:rPr>
          <w:rFonts w:eastAsia="Arial"/>
        </w:rPr>
        <w:t xml:space="preserve"> guest login as well which lets a guest user this application withv</w:t>
      </w:r>
      <w:r w:rsidRPr="00857E93">
        <w:rPr>
          <w:rFonts w:eastAsia="Arial"/>
        </w:rPr>
        <w:t>ery</w:t>
      </w:r>
      <w:r w:rsidR="00AC3E6A" w:rsidRPr="00857E93">
        <w:rPr>
          <w:rFonts w:eastAsia="Arial"/>
        </w:rPr>
        <w:t xml:space="preserve"> limited access to the user data. </w:t>
      </w:r>
    </w:p>
    <w:p w:rsidR="00B4442A" w:rsidRDefault="00B4442A" w:rsidP="00472BB3">
      <w:pPr>
        <w:pStyle w:val="Heading1"/>
        <w:rPr>
          <w:lang w:val="en-US"/>
        </w:rPr>
      </w:pPr>
      <w:bookmarkStart w:id="91" w:name="_Toc352080148"/>
      <w:r>
        <w:t>Cost Estimation of the Project along with Cost Estimation Model</w:t>
      </w:r>
      <w:bookmarkEnd w:id="91"/>
    </w:p>
    <w:p w:rsidR="00F152C6" w:rsidRPr="00751044" w:rsidRDefault="00F152C6" w:rsidP="00D16CDE">
      <w:r w:rsidRPr="00751044">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D16CDE" w:rsidRDefault="00F152C6" w:rsidP="00D16CDE">
      <w:pPr>
        <w:rPr>
          <w:rFonts w:cs="Times New Roman"/>
        </w:rPr>
      </w:pPr>
      <w:r w:rsidRPr="00D16CDE">
        <w:rPr>
          <w:rFonts w:cs="Times New Roman"/>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D16CDE" w:rsidRDefault="00F152C6" w:rsidP="00D16CDE">
      <w:pPr>
        <w:rPr>
          <w:rFonts w:cs="Times New Roman"/>
        </w:rPr>
      </w:pPr>
      <w:r w:rsidRPr="00D16CDE">
        <w:rPr>
          <w:rFonts w:cs="Times New Roman"/>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D16CDE">
        <w:rPr>
          <w:rFonts w:cs="Times New Roman"/>
        </w:rPr>
        <w:t>a</w:t>
      </w:r>
      <w:proofErr w:type="gramEnd"/>
      <w:r w:rsidRPr="00D16CDE">
        <w:rPr>
          <w:rFonts w:cs="Times New Roman"/>
        </w:rPr>
        <w:t xml:space="preserve"> older one.</w:t>
      </w:r>
    </w:p>
    <w:p w:rsidR="00F152C6" w:rsidRPr="00D16CDE" w:rsidRDefault="00F152C6" w:rsidP="00D16CDE">
      <w:pPr>
        <w:rPr>
          <w:rFonts w:cs="Times New Roman"/>
        </w:rPr>
      </w:pPr>
      <w:r w:rsidRPr="00D16CDE">
        <w:rPr>
          <w:rFonts w:cs="Times New Roman"/>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D16CDE" w:rsidRDefault="00F152C6" w:rsidP="00D16CDE">
      <w:pPr>
        <w:rPr>
          <w:rFonts w:cs="Times New Roman"/>
        </w:rPr>
      </w:pPr>
      <w:r w:rsidRPr="00D16CDE">
        <w:rPr>
          <w:rFonts w:cs="Times New Roman"/>
        </w:rPr>
        <w:t xml:space="preserve">In developing the cost estimation of a project we need to consider several cost elements. Among them is hardware, personal, facility, operating and supply cost are noteworthy. </w:t>
      </w:r>
    </w:p>
    <w:p w:rsidR="00F152C6" w:rsidRPr="00D16CDE" w:rsidRDefault="00F152C6" w:rsidP="00D16CDE">
      <w:pPr>
        <w:rPr>
          <w:rFonts w:cs="Times New Roman"/>
        </w:rPr>
      </w:pPr>
      <w:r w:rsidRPr="00D16CDE">
        <w:rPr>
          <w:rFonts w:cs="Times New Roman"/>
        </w:rPr>
        <w:lastRenderedPageBreak/>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D16CDE" w:rsidRDefault="00F152C6" w:rsidP="00D16CDE">
      <w:pPr>
        <w:rPr>
          <w:lang w:val="en-US"/>
        </w:rPr>
      </w:pPr>
      <w:r w:rsidRPr="00D16CDE">
        <w:rPr>
          <w:rFonts w:cs="Times New Roman"/>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D16CDE" w:rsidRDefault="006A6154" w:rsidP="00D16CDE">
      <w:pPr>
        <w:rPr>
          <w:rFonts w:cs="Times New Roman"/>
        </w:rPr>
      </w:pPr>
      <w:r w:rsidRPr="00D16CDE">
        <w:rPr>
          <w:rFonts w:cs="Times New Roman"/>
        </w:rPr>
        <w:t xml:space="preserve">We used the basic COCOMO model, which gives an approximate estimate of our </w:t>
      </w:r>
      <w:r w:rsidR="00046FB5" w:rsidRPr="00D16CDE">
        <w:rPr>
          <w:rFonts w:cs="Times New Roman"/>
          <w:b/>
        </w:rPr>
        <w:t>FMS</w:t>
      </w:r>
      <w:r w:rsidRPr="00D16CDE">
        <w:rPr>
          <w:rFonts w:cs="Times New Roman"/>
        </w:rPr>
        <w:t xml:space="preserve"> project parameters. The basic </w:t>
      </w:r>
      <w:r w:rsidR="00660116" w:rsidRPr="00D16CDE">
        <w:rPr>
          <w:rFonts w:cs="Times New Roman"/>
        </w:rPr>
        <w:t>COCOMO estimation</w:t>
      </w:r>
      <w:r w:rsidRPr="00D16CDE">
        <w:rPr>
          <w:rFonts w:cs="Times New Roman"/>
        </w:rPr>
        <w:t xml:space="preserve"> model is</w:t>
      </w:r>
      <w:r w:rsidR="00660116" w:rsidRPr="00D16CDE">
        <w:rPr>
          <w:rFonts w:cs="Times New Roman"/>
        </w:rPr>
        <w:t xml:space="preserve"> given by the following expressions:</w:t>
      </w:r>
    </w:p>
    <w:p w:rsidR="00660116" w:rsidRPr="00D16CDE" w:rsidRDefault="00660116" w:rsidP="00D16CDE">
      <w:pPr>
        <w:rPr>
          <w:rFonts w:cs="Times New Roman"/>
        </w:rPr>
      </w:pPr>
      <w:r w:rsidRPr="00D16CDE">
        <w:rPr>
          <w:rFonts w:cs="Times New Roman"/>
        </w:rPr>
        <w:t>Effort = a1 * (KLOC</w:t>
      </w:r>
      <w:proofErr w:type="gramStart"/>
      <w:r w:rsidRPr="00D16CDE">
        <w:rPr>
          <w:rFonts w:cs="Times New Roman"/>
        </w:rPr>
        <w:t>)a2</w:t>
      </w:r>
      <w:proofErr w:type="gramEnd"/>
      <w:r w:rsidRPr="00D16CDE">
        <w:rPr>
          <w:rFonts w:cs="Times New Roman"/>
        </w:rPr>
        <w:t xml:space="preserve"> PM</w:t>
      </w:r>
    </w:p>
    <w:p w:rsidR="00660116" w:rsidRPr="00D16CDE" w:rsidRDefault="00660116" w:rsidP="00D16CDE">
      <w:r w:rsidRPr="00D16CDE">
        <w:t>Tdev = b1 * (Effort</w:t>
      </w:r>
      <w:proofErr w:type="gramStart"/>
      <w:r w:rsidRPr="00D16CDE">
        <w:t>)b2months</w:t>
      </w:r>
      <w:proofErr w:type="gramEnd"/>
    </w:p>
    <w:p w:rsidR="00380B50" w:rsidRPr="00D16CDE" w:rsidRDefault="00380B50" w:rsidP="00D16CDE">
      <w:pPr>
        <w:rPr>
          <w:rFonts w:cs="Times New Roman"/>
        </w:rPr>
      </w:pPr>
      <w:r w:rsidRPr="00D16CDE">
        <w:rPr>
          <w:rFonts w:cs="Times New Roman"/>
        </w:rPr>
        <w:t>Where</w:t>
      </w:r>
    </w:p>
    <w:p w:rsidR="00380B50" w:rsidRPr="00D16CDE" w:rsidRDefault="00380B50" w:rsidP="00D16CDE">
      <w:pPr>
        <w:rPr>
          <w:rFonts w:cs="Times New Roman"/>
        </w:rPr>
      </w:pPr>
      <w:r w:rsidRPr="00D16CDE">
        <w:rPr>
          <w:rFonts w:cs="Times New Roman"/>
        </w:rPr>
        <w:t>KLOC is the estimated size of the software product expressed in Kilo Lines of Code a1, a2, b1, b2 are constants for each category of software products.</w:t>
      </w:r>
    </w:p>
    <w:p w:rsidR="00380B50" w:rsidRPr="00D16CDE" w:rsidRDefault="00380B50" w:rsidP="00D16CDE">
      <w:pPr>
        <w:rPr>
          <w:rFonts w:cs="Times New Roman"/>
        </w:rPr>
      </w:pPr>
      <w:r w:rsidRPr="00D16CDE">
        <w:rPr>
          <w:rFonts w:cs="Times New Roman"/>
        </w:rPr>
        <w:t>Tdev is the estimated time to develop the software, expressed in months.</w:t>
      </w:r>
    </w:p>
    <w:p w:rsidR="00380B50" w:rsidRPr="00D16CDE" w:rsidRDefault="00380B50" w:rsidP="00D16CDE">
      <w:pPr>
        <w:rPr>
          <w:rFonts w:cs="Times New Roman"/>
        </w:rPr>
      </w:pPr>
      <w:r w:rsidRPr="00D16CDE">
        <w:rPr>
          <w:rFonts w:cs="Times New Roman"/>
        </w:rPr>
        <w:t xml:space="preserve">Effort is the total effort required to develop the software product, expressed in person-month (PM). </w:t>
      </w:r>
    </w:p>
    <w:p w:rsidR="00380B50" w:rsidRPr="00D16CDE" w:rsidRDefault="00380B50" w:rsidP="00D16CDE">
      <w:pPr>
        <w:rPr>
          <w:rFonts w:cs="Times New Roman"/>
        </w:rPr>
      </w:pPr>
      <w:r w:rsidRPr="00D16CDE">
        <w:rPr>
          <w:rFonts w:cs="Times New Roman"/>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92" w:name="_Toc352080149"/>
      <w:r>
        <w:t>Estimation of development effort</w:t>
      </w:r>
      <w:bookmarkEnd w:id="92"/>
    </w:p>
    <w:p w:rsidR="00380B50" w:rsidRPr="000B345A" w:rsidRDefault="00380B50" w:rsidP="00D16CDE">
      <w:r w:rsidRPr="000B345A">
        <w:t xml:space="preserve">For our Semi-detached class software product </w:t>
      </w:r>
      <w:r w:rsidR="00046FB5" w:rsidRPr="00046FB5">
        <w:rPr>
          <w:b/>
        </w:rPr>
        <w:t>FMS</w:t>
      </w:r>
      <w:r w:rsidRPr="000B345A">
        <w:t>, the formula for estimating the effort based on the code size is shown below:</w:t>
      </w:r>
    </w:p>
    <w:p w:rsidR="00380B50" w:rsidRPr="000B345A" w:rsidRDefault="00380B50" w:rsidP="00D16CDE">
      <w:r w:rsidRPr="000B345A">
        <w:t xml:space="preserve">Semi-detached </w:t>
      </w:r>
      <w:r w:rsidR="00046FB5" w:rsidRPr="00046FB5">
        <w:rPr>
          <w:b/>
        </w:rPr>
        <w:t>FMS</w:t>
      </w:r>
      <w:r w:rsidRPr="000B345A">
        <w:t xml:space="preserve">:  </w:t>
      </w:r>
      <w:proofErr w:type="gramStart"/>
      <w:r w:rsidRPr="000B345A">
        <w:t>Tdev  =</w:t>
      </w:r>
      <w:proofErr w:type="gramEnd"/>
      <w:r w:rsidRPr="000B345A">
        <w:t xml:space="preserve">  3.0*(KLOC)1.12  PM</w:t>
      </w:r>
    </w:p>
    <w:p w:rsidR="00380B50" w:rsidRDefault="00380B50" w:rsidP="00380B50">
      <w:pPr>
        <w:pStyle w:val="Heading2"/>
      </w:pPr>
      <w:bookmarkStart w:id="93" w:name="_Toc352080150"/>
      <w:r>
        <w:t>Estimation of development time</w:t>
      </w:r>
      <w:bookmarkEnd w:id="93"/>
      <w:r>
        <w:t xml:space="preserve"> </w:t>
      </w:r>
    </w:p>
    <w:p w:rsidR="00380B50" w:rsidRPr="000B345A" w:rsidRDefault="00380B50" w:rsidP="00D16CDE">
      <w:r w:rsidRPr="000B345A">
        <w:lastRenderedPageBreak/>
        <w:t xml:space="preserve">For our Semi-detached class software product </w:t>
      </w:r>
      <w:r w:rsidR="00046FB5" w:rsidRPr="00046FB5">
        <w:rPr>
          <w:b/>
        </w:rPr>
        <w:t>FMS</w:t>
      </w:r>
      <w:r w:rsidRPr="000B345A">
        <w:t>, the formula for estimating the development time based on the effort is given below:</w:t>
      </w:r>
    </w:p>
    <w:p w:rsidR="00380B50" w:rsidRPr="000B345A" w:rsidRDefault="00380B50" w:rsidP="00D16CDE">
      <w:r w:rsidRPr="000B345A">
        <w:t xml:space="preserve">Semi-detached </w:t>
      </w:r>
      <w:r w:rsidR="00046FB5" w:rsidRPr="00046FB5">
        <w:rPr>
          <w:b/>
        </w:rPr>
        <w:t>FMS</w:t>
      </w:r>
      <w:r w:rsidRPr="000B345A">
        <w:t xml:space="preserve">:  </w:t>
      </w:r>
      <w:proofErr w:type="gramStart"/>
      <w:r w:rsidRPr="000B345A">
        <w:t>Tdev  =</w:t>
      </w:r>
      <w:proofErr w:type="gramEnd"/>
      <w:r w:rsidRPr="000B345A">
        <w:t xml:space="preserve">  2.5*(Effort)0.35  months</w:t>
      </w:r>
    </w:p>
    <w:p w:rsidR="00380B50" w:rsidRPr="000B345A" w:rsidRDefault="00380B50" w:rsidP="00D16CDE">
      <w:r w:rsidRPr="000B345A">
        <w:t xml:space="preserve">Assume that the size of a Semi-detached </w:t>
      </w:r>
      <w:r w:rsidR="00046FB5" w:rsidRPr="00046FB5">
        <w:rPr>
          <w:b/>
        </w:rPr>
        <w:t>FMS</w:t>
      </w:r>
      <w:r w:rsidRPr="000B345A">
        <w:t>produc</w:t>
      </w:r>
      <w:r w:rsidR="00257480" w:rsidRPr="000B345A">
        <w:t>t has been estimated to be 3,200</w:t>
      </w:r>
      <w:r w:rsidRPr="000B345A">
        <w:t xml:space="preserve"> lines of source code. Assume that the aver</w:t>
      </w:r>
      <w:r w:rsidR="00257480" w:rsidRPr="000B345A">
        <w:t xml:space="preserve">age salary of software </w:t>
      </w:r>
      <w:proofErr w:type="gramStart"/>
      <w:r w:rsidR="00257480" w:rsidRPr="000B345A">
        <w:t>engineer(</w:t>
      </w:r>
      <w:proofErr w:type="gramEnd"/>
      <w:r w:rsidR="00257480" w:rsidRPr="000B345A">
        <w:t>me)</w:t>
      </w:r>
      <w:r w:rsidRPr="000B345A">
        <w:t xml:space="preserve"> is Rs. 20</w:t>
      </w:r>
      <w:r w:rsidR="00257480" w:rsidRPr="000B345A">
        <w:t>,</w:t>
      </w:r>
      <w:r w:rsidRPr="000B345A">
        <w:t>000 per month.</w:t>
      </w:r>
    </w:p>
    <w:p w:rsidR="00660116" w:rsidRPr="000B345A" w:rsidRDefault="00660116" w:rsidP="00D16CDE">
      <w:r w:rsidRPr="000B345A">
        <w:t xml:space="preserve">Assume that the size of our </w:t>
      </w:r>
    </w:p>
    <w:p w:rsidR="00472BB3" w:rsidRPr="000B345A" w:rsidRDefault="00700BA3" w:rsidP="00D16CDE">
      <w:r w:rsidRPr="000B345A">
        <w:t xml:space="preserve">The basic COCOMO estimation formula for </w:t>
      </w:r>
      <w:r w:rsidR="00046FB5" w:rsidRPr="00046FB5">
        <w:rPr>
          <w:b/>
        </w:rPr>
        <w:t>FMS</w:t>
      </w:r>
      <w:r w:rsidRPr="000B345A">
        <w:t xml:space="preserve"> semidetached software:</w:t>
      </w:r>
    </w:p>
    <w:p w:rsidR="000304DC" w:rsidRPr="000B345A" w:rsidRDefault="000304DC" w:rsidP="00D16CDE">
      <w:r w:rsidRPr="000B345A">
        <w:t>Our Effort =3.0*(3.2)1.12</w:t>
      </w:r>
      <w:r w:rsidR="00720DAA" w:rsidRPr="000B345A">
        <w:t>PM</w:t>
      </w:r>
    </w:p>
    <w:p w:rsidR="000304DC" w:rsidRPr="000B345A" w:rsidRDefault="000304DC" w:rsidP="00D16CDE">
      <w:r w:rsidRPr="000B345A">
        <w:tab/>
        <w:t xml:space="preserve">     =</w:t>
      </w:r>
      <w:r w:rsidR="00014137" w:rsidRPr="000B345A">
        <w:t xml:space="preserve"> 11 PM</w:t>
      </w:r>
    </w:p>
    <w:p w:rsidR="00014137" w:rsidRPr="000B345A" w:rsidRDefault="005F4CBB" w:rsidP="00D16CDE">
      <w:r w:rsidRPr="000B345A">
        <w:t>Normal Development time = 2.5*(11)0.35</w:t>
      </w:r>
      <w:r w:rsidR="00720DAA" w:rsidRPr="000B345A">
        <w:t>months</w:t>
      </w:r>
    </w:p>
    <w:p w:rsidR="005F4CBB" w:rsidRPr="000B345A" w:rsidRDefault="00720DAA" w:rsidP="00D16CDE">
      <w:r w:rsidRPr="000B345A">
        <w:tab/>
      </w:r>
      <w:r w:rsidRPr="000B345A">
        <w:tab/>
      </w:r>
      <w:r w:rsidRPr="000B345A">
        <w:tab/>
      </w:r>
      <w:r w:rsidR="005F4CBB" w:rsidRPr="000B345A">
        <w:t>=</w:t>
      </w:r>
      <w:r w:rsidR="006375C0" w:rsidRPr="000B345A">
        <w:t>6 months</w:t>
      </w:r>
    </w:p>
    <w:p w:rsidR="006375C0" w:rsidRPr="000B345A" w:rsidRDefault="006375C0" w:rsidP="00D16CDE">
      <w:r w:rsidRPr="000B345A">
        <w:t xml:space="preserve">Cost required to develop the </w:t>
      </w:r>
      <w:r w:rsidR="00257480" w:rsidRPr="000B345A">
        <w:t>product = Rs</w:t>
      </w:r>
      <w:r w:rsidR="009F6D7A" w:rsidRPr="000B345A">
        <w:t>.</w:t>
      </w:r>
      <w:r w:rsidRPr="000B345A">
        <w:t xml:space="preserve"> 6 * </w:t>
      </w:r>
      <w:r w:rsidR="00720DAA" w:rsidRPr="000B345A">
        <w:t>20000</w:t>
      </w:r>
    </w:p>
    <w:p w:rsidR="00720DAA" w:rsidRPr="000B345A" w:rsidRDefault="00257480" w:rsidP="00D16CDE">
      <w:r w:rsidRPr="000B345A">
        <w:tab/>
      </w:r>
      <w:r w:rsidRPr="000B345A">
        <w:tab/>
      </w:r>
      <w:r w:rsidRPr="000B345A">
        <w:tab/>
      </w:r>
      <w:r w:rsidRPr="000B345A">
        <w:tab/>
      </w:r>
      <w:r w:rsidR="00720DAA" w:rsidRPr="000B345A">
        <w:t xml:space="preserve">= </w:t>
      </w:r>
      <w:r w:rsidR="009F6D7A" w:rsidRPr="000B345A">
        <w:t xml:space="preserve">Rs. </w:t>
      </w:r>
      <w:r w:rsidR="00720DAA" w:rsidRPr="000B345A">
        <w:t>120</w:t>
      </w:r>
      <w:r w:rsidR="009F6D7A" w:rsidRPr="000B345A">
        <w:t>,</w:t>
      </w:r>
      <w:r w:rsidR="00720DAA" w:rsidRPr="000B345A">
        <w:t>000</w:t>
      </w:r>
    </w:p>
    <w:p w:rsidR="00B4442A" w:rsidRDefault="00B4442A" w:rsidP="00472BB3">
      <w:pPr>
        <w:pStyle w:val="Heading1"/>
      </w:pPr>
      <w:bookmarkStart w:id="94" w:name="_Toc352080151"/>
      <w:r>
        <w:t>Reports</w:t>
      </w:r>
      <w:bookmarkEnd w:id="94"/>
      <w:r>
        <w:t xml:space="preserve"> </w:t>
      </w:r>
    </w:p>
    <w:p w:rsidR="005C4283" w:rsidRDefault="005C4283" w:rsidP="005C4283">
      <w:pPr>
        <w:pStyle w:val="BodyText"/>
        <w:tabs>
          <w:tab w:val="num" w:pos="1080"/>
        </w:tabs>
        <w:jc w:val="both"/>
      </w:pP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Facebook updates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twitter update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A list of events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List of LinkedIn update could be generated.</w:t>
      </w:r>
    </w:p>
    <w:p w:rsidR="00F074BC" w:rsidRPr="00D16CDE" w:rsidRDefault="00F074BC" w:rsidP="00D16CDE">
      <w:pPr>
        <w:pStyle w:val="ListParagraph"/>
        <w:numPr>
          <w:ilvl w:val="0"/>
          <w:numId w:val="48"/>
        </w:numPr>
        <w:rPr>
          <w:rFonts w:eastAsia="Times New Roman"/>
          <w:lang w:val="en-GB"/>
        </w:rPr>
      </w:pPr>
      <w:r w:rsidRPr="00D16CDE">
        <w:rPr>
          <w:rFonts w:eastAsia="Times New Roman"/>
          <w:lang w:val="en-GB"/>
        </w:rPr>
        <w:t xml:space="preserve">List of google plus update could be generated. </w:t>
      </w:r>
    </w:p>
    <w:p w:rsidR="00B4442A" w:rsidRDefault="00B4442A" w:rsidP="00472BB3">
      <w:pPr>
        <w:pStyle w:val="Heading1"/>
      </w:pPr>
      <w:bookmarkStart w:id="95" w:name="_Toc352080152"/>
      <w:r>
        <w:t>Future scope and further enhancement of the Project</w:t>
      </w:r>
      <w:bookmarkEnd w:id="95"/>
    </w:p>
    <w:p w:rsidR="00693940" w:rsidRDefault="00693940" w:rsidP="008961F6">
      <w:pPr>
        <w:pStyle w:val="ListParagraph"/>
        <w:numPr>
          <w:ilvl w:val="0"/>
          <w:numId w:val="49"/>
        </w:numPr>
      </w:pPr>
      <w:bookmarkStart w:id="96" w:name="_Toc352080153"/>
      <w:r>
        <w:t>The application provides only Google drive cloud storage back up. We could develop skydrive and dropbox cloud storage back up as well.</w:t>
      </w:r>
    </w:p>
    <w:p w:rsidR="00693940" w:rsidRPr="00E14DE5" w:rsidRDefault="00693940" w:rsidP="008961F6">
      <w:pPr>
        <w:pStyle w:val="ListParagraph"/>
        <w:numPr>
          <w:ilvl w:val="0"/>
          <w:numId w:val="49"/>
        </w:numPr>
      </w:pPr>
      <w:r>
        <w:t>It could be really useful if the app could provide a video and image file locker as well</w:t>
      </w:r>
    </w:p>
    <w:p w:rsidR="00E239ED" w:rsidRDefault="00E239ED" w:rsidP="00E239ED">
      <w:pPr>
        <w:pStyle w:val="Heading1"/>
      </w:pPr>
      <w:r>
        <w:t>Bibliography</w:t>
      </w:r>
      <w:bookmarkEnd w:id="96"/>
    </w:p>
    <w:p w:rsidR="00E239ED" w:rsidRDefault="00C273F0" w:rsidP="00C273F0">
      <w:pPr>
        <w:pStyle w:val="Heading2"/>
      </w:pPr>
      <w:bookmarkStart w:id="97" w:name="_Toc352080154"/>
      <w:r>
        <w:t>Website</w:t>
      </w:r>
      <w:bookmarkEnd w:id="97"/>
    </w:p>
    <w:bookmarkStart w:id="98" w:name="_Toc352080155"/>
    <w:p w:rsidR="00B30014" w:rsidRPr="00BB4EB7" w:rsidRDefault="00683474" w:rsidP="002B7095">
      <w:pPr>
        <w:numPr>
          <w:ilvl w:val="0"/>
          <w:numId w:val="29"/>
        </w:numPr>
        <w:spacing w:before="200" w:line="480" w:lineRule="auto"/>
        <w:jc w:val="both"/>
        <w:rPr>
          <w:rFonts w:ascii="Arial" w:eastAsia="Arial" w:hAnsi="Arial" w:cs="Arial"/>
        </w:rPr>
      </w:pPr>
      <w:r>
        <w:fldChar w:fldCharType="begin"/>
      </w:r>
      <w:r w:rsidR="00B30014">
        <w:instrText>HYPERLINK "http://msdn.microsoft.com/en-us/library/system.io.filesystemwatcher.aspx"</w:instrText>
      </w:r>
      <w:r>
        <w:fldChar w:fldCharType="separate"/>
      </w:r>
      <w:r w:rsidR="00B30014">
        <w:rPr>
          <w:rStyle w:val="Hyperlink"/>
        </w:rPr>
        <w:t>http://msdn.microsoft.com/en-us/library/system.io.filesystemwatcher.aspx</w:t>
      </w:r>
      <w:r>
        <w:fldChar w:fldCharType="end"/>
      </w:r>
    </w:p>
    <w:p w:rsidR="00B30014" w:rsidRPr="00943F68" w:rsidRDefault="00B00371" w:rsidP="002B7095">
      <w:pPr>
        <w:numPr>
          <w:ilvl w:val="0"/>
          <w:numId w:val="29"/>
        </w:numPr>
        <w:spacing w:before="200" w:line="480" w:lineRule="auto"/>
        <w:jc w:val="both"/>
        <w:rPr>
          <w:rFonts w:ascii="Arial" w:eastAsia="Arial" w:hAnsi="Arial" w:cs="Arial"/>
        </w:rPr>
      </w:pPr>
      <w:hyperlink r:id="rId75" w:anchor="details" w:history="1">
        <w:r w:rsidR="00B30014">
          <w:rPr>
            <w:rStyle w:val="Hyperlink"/>
          </w:rPr>
          <w:t>http://qt-project.org/doc/qt-5.0/qtcore/qfilesystemwatcher.html#details</w:t>
        </w:r>
      </w:hyperlink>
    </w:p>
    <w:p w:rsidR="00B30014" w:rsidRPr="00BB4EB7" w:rsidRDefault="00B00371" w:rsidP="002B7095">
      <w:pPr>
        <w:numPr>
          <w:ilvl w:val="0"/>
          <w:numId w:val="29"/>
        </w:numPr>
        <w:spacing w:before="200" w:line="480" w:lineRule="auto"/>
        <w:jc w:val="both"/>
        <w:rPr>
          <w:rFonts w:ascii="Arial" w:eastAsia="Arial" w:hAnsi="Arial" w:cs="Arial"/>
        </w:rPr>
      </w:pPr>
      <w:hyperlink r:id="rId76" w:history="1">
        <w:r w:rsidR="00B30014">
          <w:rPr>
            <w:rStyle w:val="Hyperlink"/>
          </w:rPr>
          <w:t>http://developer.android.com/reference/android/os/FileObserver.html</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77" w:history="1">
        <w:r w:rsidR="00B30014" w:rsidRPr="00A7425B">
          <w:rPr>
            <w:rStyle w:val="Hyperlink"/>
            <w:rFonts w:ascii="Arial" w:hAnsi="Arial" w:cs="Arial"/>
          </w:rPr>
          <w:t>http://en.wikipedia.org</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78" w:history="1">
        <w:r w:rsidR="00B30014" w:rsidRPr="00A7425B">
          <w:rPr>
            <w:rStyle w:val="Hyperlink"/>
            <w:rFonts w:ascii="Arial" w:hAnsi="Arial" w:cs="Arial"/>
          </w:rPr>
          <w:t>http://msdn.microsoft.com/en-us/</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79" w:history="1">
        <w:r w:rsidR="00B30014" w:rsidRPr="00A7425B">
          <w:rPr>
            <w:rStyle w:val="Hyperlink"/>
            <w:rFonts w:ascii="Arial" w:hAnsi="Arial" w:cs="Arial"/>
          </w:rPr>
          <w:t>http://www.microsoft.com/en-us/default.aspx</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80" w:history="1">
        <w:r w:rsidR="00B30014" w:rsidRPr="00A7425B">
          <w:rPr>
            <w:rStyle w:val="Hyperlink"/>
            <w:rFonts w:ascii="Arial" w:hAnsi="Arial" w:cs="Arial"/>
          </w:rPr>
          <w:t>http://www.codeplex.com/</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81" w:history="1">
        <w:r w:rsidR="00B30014" w:rsidRPr="00A7425B">
          <w:rPr>
            <w:rStyle w:val="Hyperlink"/>
            <w:rFonts w:ascii="Arial" w:hAnsi="Arial" w:cs="Arial"/>
          </w:rPr>
          <w:t>http://stackoverflow.com/</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82" w:history="1">
        <w:r w:rsidR="00B30014" w:rsidRPr="00A7425B">
          <w:rPr>
            <w:rStyle w:val="Hyperlink"/>
            <w:rFonts w:ascii="Arial" w:hAnsi="Arial" w:cs="Arial"/>
          </w:rPr>
          <w:t>http://www.codeguru.com/</w:t>
        </w:r>
      </w:hyperlink>
    </w:p>
    <w:p w:rsidR="00B30014" w:rsidRPr="00A7425B" w:rsidRDefault="00B00371" w:rsidP="002B7095">
      <w:pPr>
        <w:numPr>
          <w:ilvl w:val="0"/>
          <w:numId w:val="29"/>
        </w:numPr>
        <w:spacing w:before="200" w:line="480" w:lineRule="auto"/>
        <w:jc w:val="both"/>
        <w:rPr>
          <w:rFonts w:ascii="Arial" w:eastAsia="Arial" w:hAnsi="Arial" w:cs="Arial"/>
        </w:rPr>
      </w:pPr>
      <w:hyperlink r:id="rId83" w:history="1">
        <w:r w:rsidR="00B30014" w:rsidRPr="00A7425B">
          <w:rPr>
            <w:rStyle w:val="Hyperlink"/>
            <w:rFonts w:ascii="Arial" w:hAnsi="Arial" w:cs="Arial"/>
          </w:rPr>
          <w:t>http://www.w3schools.com</w:t>
        </w:r>
      </w:hyperlink>
    </w:p>
    <w:p w:rsidR="00B30014" w:rsidRPr="00A7425B" w:rsidRDefault="00B00371" w:rsidP="002B7095">
      <w:pPr>
        <w:pStyle w:val="ListParagraph"/>
        <w:numPr>
          <w:ilvl w:val="0"/>
          <w:numId w:val="29"/>
        </w:numPr>
        <w:spacing w:before="200" w:line="480" w:lineRule="auto"/>
        <w:rPr>
          <w:rFonts w:ascii="Arial" w:hAnsi="Arial" w:cs="Arial"/>
        </w:rPr>
      </w:pPr>
      <w:hyperlink r:id="rId84" w:history="1">
        <w:r w:rsidR="00B30014" w:rsidRPr="00A7425B">
          <w:rPr>
            <w:rStyle w:val="Hyperlink"/>
            <w:rFonts w:ascii="Arial" w:hAnsi="Arial" w:cs="Arial"/>
          </w:rPr>
          <w:t>www.mysql.org</w:t>
        </w:r>
      </w:hyperlink>
    </w:p>
    <w:p w:rsidR="00C273F0" w:rsidRPr="00C273F0" w:rsidRDefault="00C273F0" w:rsidP="00C273F0">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r w:rsidRPr="00C273F0">
        <w:rPr>
          <w:rFonts w:eastAsia="Arial"/>
        </w:rPr>
        <w:t>Books</w:t>
      </w:r>
      <w:bookmarkEnd w:id="98"/>
    </w:p>
    <w:p w:rsidR="00E239ED" w:rsidRPr="004549E2" w:rsidRDefault="002A690D" w:rsidP="002B7095">
      <w:pPr>
        <w:pStyle w:val="BodyText"/>
        <w:numPr>
          <w:ilvl w:val="0"/>
          <w:numId w:val="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2B7095">
      <w:pPr>
        <w:pStyle w:val="BodyText"/>
        <w:numPr>
          <w:ilvl w:val="0"/>
          <w:numId w:val="9"/>
        </w:numPr>
        <w:jc w:val="both"/>
      </w:pPr>
      <w:r w:rsidRPr="00C615CB">
        <w:t>Pro C# 2010 and the .NET 4.0 Platform by Andrew Troselen</w:t>
      </w:r>
    </w:p>
    <w:p w:rsidR="00C615CB" w:rsidRDefault="004D0A4C" w:rsidP="002B7095">
      <w:pPr>
        <w:pStyle w:val="BodyText"/>
        <w:numPr>
          <w:ilvl w:val="0"/>
          <w:numId w:val="9"/>
        </w:numPr>
        <w:jc w:val="both"/>
      </w:pPr>
      <w:r w:rsidRPr="004D0A4C">
        <w:t>C# Programming</w:t>
      </w:r>
      <w:r>
        <w:t xml:space="preserve"> by</w:t>
      </w:r>
      <w:r w:rsidRPr="004D0A4C">
        <w:t xml:space="preserve"> Rob Miles</w:t>
      </w:r>
    </w:p>
    <w:p w:rsidR="00B30014" w:rsidRDefault="00B30014" w:rsidP="00B30014">
      <w:pPr>
        <w:pStyle w:val="BodyText"/>
        <w:jc w:val="both"/>
      </w:pPr>
    </w:p>
    <w:p w:rsidR="00B30014" w:rsidRPr="00A7425B" w:rsidRDefault="00B30014" w:rsidP="002B7095">
      <w:pPr>
        <w:pStyle w:val="ListParagraph"/>
        <w:numPr>
          <w:ilvl w:val="0"/>
          <w:numId w:val="9"/>
        </w:numPr>
        <w:spacing w:before="200" w:line="480" w:lineRule="auto"/>
        <w:rPr>
          <w:rFonts w:ascii="Arial" w:hAnsi="Arial" w:cs="Arial"/>
        </w:rPr>
      </w:pPr>
      <w:r>
        <w:rPr>
          <w:rFonts w:ascii="Arial" w:hAnsi="Arial" w:cs="Arial"/>
        </w:rPr>
        <w:t>IT</w:t>
      </w:r>
      <w:r w:rsidRPr="00A7425B">
        <w:rPr>
          <w:rFonts w:ascii="Arial" w:hAnsi="Arial" w:cs="Arial"/>
        </w:rPr>
        <w:t xml:space="preserve"> Professionals</w:t>
      </w:r>
      <w:r>
        <w:rPr>
          <w:rFonts w:ascii="Arial" w:hAnsi="Arial" w:cs="Arial"/>
        </w:rPr>
        <w:t xml:space="preserve"> and other Windows Phone users.</w:t>
      </w:r>
    </w:p>
    <w:p w:rsidR="00B30014" w:rsidRDefault="00B30014" w:rsidP="00B30014">
      <w:pPr>
        <w:pStyle w:val="BodyText"/>
        <w:jc w:val="both"/>
      </w:pPr>
    </w:p>
    <w:p w:rsidR="00B4442A" w:rsidRDefault="003252E9" w:rsidP="00472BB3">
      <w:pPr>
        <w:pStyle w:val="Heading1"/>
        <w:rPr>
          <w:lang w:val="en-US"/>
        </w:rPr>
      </w:pPr>
      <w:bookmarkStart w:id="99" w:name="_Toc352080156"/>
      <w:r>
        <w:t>Appendices</w:t>
      </w:r>
      <w:bookmarkEnd w:id="99"/>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00" w:name="_Toc289275457"/>
      <w:bookmarkStart w:id="101" w:name="_Toc330365076"/>
      <w:bookmarkStart w:id="102" w:name="_Toc352080157"/>
      <w:r>
        <w:rPr>
          <w:rFonts w:eastAsia="Arial"/>
        </w:rPr>
        <w:t xml:space="preserve">IDE </w:t>
      </w:r>
      <w:r w:rsidR="0097323A">
        <w:rPr>
          <w:rFonts w:eastAsia="Arial"/>
        </w:rPr>
        <w:t>Used</w:t>
      </w:r>
      <w:r w:rsidRPr="005F7EBB">
        <w:rPr>
          <w:rFonts w:eastAsia="Arial"/>
        </w:rPr>
        <w:t>:</w:t>
      </w:r>
      <w:bookmarkEnd w:id="100"/>
      <w:bookmarkEnd w:id="101"/>
      <w:bookmarkEnd w:id="102"/>
    </w:p>
    <w:p w:rsidR="0072415F" w:rsidRPr="0072415F" w:rsidRDefault="0072415F" w:rsidP="0072415F"/>
    <w:p w:rsidR="0000779F" w:rsidRDefault="0000779F" w:rsidP="0000779F">
      <w:pPr>
        <w:pStyle w:val="Heading3"/>
        <w:rPr>
          <w:rFonts w:eastAsia="Arial"/>
        </w:rPr>
      </w:pPr>
      <w:bookmarkStart w:id="103" w:name="_Toc352080158"/>
      <w:r>
        <w:rPr>
          <w:rFonts w:eastAsia="Arial"/>
        </w:rPr>
        <w:t>Visual</w:t>
      </w:r>
      <w:r w:rsidRPr="005F7EBB">
        <w:rPr>
          <w:rFonts w:eastAsia="Arial"/>
        </w:rPr>
        <w:t xml:space="preserve"> Studio 2010</w:t>
      </w:r>
      <w:bookmarkEnd w:id="103"/>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5"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6" w:tooltip="Code editor" w:history="1">
        <w:r w:rsidRPr="00191659">
          <w:rPr>
            <w:rFonts w:ascii="Times New Roman" w:hAnsi="Times New Roman"/>
            <w:i/>
            <w:color w:val="222222"/>
            <w:sz w:val="24"/>
            <w:szCs w:val="24"/>
            <w:lang w:eastAsia="en-IN"/>
          </w:rPr>
          <w:t>code editor</w:t>
        </w:r>
      </w:hyperlink>
      <w:r w:rsidRPr="00191659">
        <w:rPr>
          <w:rFonts w:ascii="Times New Roman" w:hAnsi="Times New Roman"/>
          <w:i/>
          <w:color w:val="222222"/>
          <w:sz w:val="24"/>
          <w:szCs w:val="24"/>
          <w:lang w:eastAsia="en-IN"/>
        </w:rPr>
        <w:t> supporting </w:t>
      </w:r>
      <w:hyperlink r:id="rId87" w:history="1">
        <w:r w:rsidRPr="00191659">
          <w:rPr>
            <w:rFonts w:ascii="Times New Roman" w:hAnsi="Times New Roman"/>
            <w:i/>
            <w:color w:val="222222"/>
            <w:sz w:val="24"/>
            <w:szCs w:val="24"/>
            <w:lang w:eastAsia="en-IN"/>
          </w:rPr>
          <w:t>IntelliSense</w:t>
        </w:r>
      </w:hyperlink>
      <w:r w:rsidRPr="00191659">
        <w:rPr>
          <w:rFonts w:ascii="Times New Roman" w:hAnsi="Times New Roman"/>
          <w:i/>
          <w:color w:val="222222"/>
          <w:sz w:val="24"/>
          <w:szCs w:val="24"/>
          <w:lang w:eastAsia="en-IN"/>
        </w:rPr>
        <w:t> as well as </w:t>
      </w:r>
      <w:hyperlink r:id="rId88" w:history="1">
        <w:r w:rsidRPr="00191659">
          <w:rPr>
            <w:rFonts w:ascii="Times New Roman" w:hAnsi="Times New Roman"/>
            <w:i/>
            <w:color w:val="222222"/>
            <w:sz w:val="24"/>
            <w:szCs w:val="24"/>
            <w:lang w:eastAsia="en-IN"/>
          </w:rPr>
          <w:t>code refactoring</w:t>
        </w:r>
      </w:hyperlink>
      <w:r w:rsidRPr="00191659">
        <w:rPr>
          <w:rFonts w:ascii="Times New Roman" w:hAnsi="Times New Roman"/>
          <w:i/>
          <w:color w:val="222222"/>
          <w:sz w:val="24"/>
          <w:szCs w:val="24"/>
          <w:lang w:eastAsia="en-IN"/>
        </w:rPr>
        <w:t>. The integrated </w:t>
      </w:r>
      <w:hyperlink r:id="rId89" w:tooltip="Microsoft Visual Studio Debugger" w:history="1">
        <w:r w:rsidRPr="00191659">
          <w:rPr>
            <w:rFonts w:ascii="Times New Roman" w:hAnsi="Times New Roman"/>
            <w:i/>
            <w:color w:val="222222"/>
            <w:sz w:val="24"/>
            <w:szCs w:val="24"/>
            <w:lang w:eastAsia="en-IN"/>
          </w:rPr>
          <w:t>debugger</w:t>
        </w:r>
      </w:hyperlink>
      <w:r w:rsidRPr="00191659">
        <w:rPr>
          <w:rFonts w:ascii="Times New Roman" w:hAnsi="Times New Roman"/>
          <w:i/>
          <w:color w:val="222222"/>
          <w:sz w:val="24"/>
          <w:szCs w:val="24"/>
          <w:lang w:eastAsia="en-IN"/>
        </w:rPr>
        <w:t xml:space="preserve"> works both as a source-level debugger and a machine-level </w:t>
      </w:r>
      <w:r w:rsidRPr="00191659">
        <w:rPr>
          <w:rFonts w:ascii="Times New Roman" w:hAnsi="Times New Roman"/>
          <w:i/>
          <w:color w:val="222222"/>
          <w:sz w:val="24"/>
          <w:szCs w:val="24"/>
          <w:lang w:eastAsia="en-IN"/>
        </w:rPr>
        <w:lastRenderedPageBreak/>
        <w:t>debugger. Other built-in tools include a forms designer for building </w:t>
      </w:r>
      <w:hyperlink r:id="rId90" w:tooltip="GUI" w:history="1">
        <w:r w:rsidRPr="00191659">
          <w:rPr>
            <w:rFonts w:ascii="Times New Roman" w:hAnsi="Times New Roman"/>
            <w:i/>
            <w:color w:val="222222"/>
            <w:sz w:val="24"/>
            <w:szCs w:val="24"/>
            <w:lang w:eastAsia="en-IN"/>
          </w:rPr>
          <w:t>GUI</w:t>
        </w:r>
      </w:hyperlink>
      <w:r w:rsidRPr="00191659">
        <w:rPr>
          <w:rFonts w:ascii="Times New Roman" w:hAnsi="Times New Roman"/>
          <w:i/>
          <w:color w:val="222222"/>
          <w:sz w:val="24"/>
          <w:szCs w:val="24"/>
          <w:lang w:eastAsia="en-IN"/>
        </w:rPr>
        <w:t> applications, web designer, </w:t>
      </w:r>
      <w:hyperlink r:id="rId91" w:tooltip="Class (computing)" w:history="1">
        <w:r w:rsidRPr="00191659">
          <w:rPr>
            <w:rFonts w:ascii="Times New Roman" w:hAnsi="Times New Roman"/>
            <w:i/>
            <w:color w:val="222222"/>
            <w:sz w:val="24"/>
            <w:szCs w:val="24"/>
            <w:lang w:eastAsia="en-IN"/>
          </w:rPr>
          <w:t>class</w:t>
        </w:r>
      </w:hyperlink>
      <w:r w:rsidRPr="00191659">
        <w:rPr>
          <w:rFonts w:ascii="Times New Roman" w:hAnsi="Times New Roman"/>
          <w:i/>
          <w:color w:val="222222"/>
          <w:sz w:val="24"/>
          <w:szCs w:val="24"/>
          <w:lang w:eastAsia="en-IN"/>
        </w:rPr>
        <w:t xml:space="preserve"> designer, and </w:t>
      </w:r>
      <w:hyperlink r:id="rId92" w:history="1">
        <w:r w:rsidRPr="00191659">
          <w:rPr>
            <w:rFonts w:ascii="Times New Roman" w:hAnsi="Times New Roman"/>
            <w:i/>
            <w:color w:val="222222"/>
            <w:sz w:val="24"/>
            <w:szCs w:val="24"/>
            <w:lang w:eastAsia="en-IN"/>
          </w:rPr>
          <w:t>database schema</w:t>
        </w:r>
      </w:hyperlink>
      <w:r w:rsidRPr="00191659">
        <w:rPr>
          <w:rFonts w:ascii="Times New Roman" w:hAnsi="Times New Roman"/>
          <w:i/>
          <w:color w:val="222222"/>
          <w:sz w:val="24"/>
          <w:szCs w:val="24"/>
          <w:lang w:eastAsia="en-IN"/>
        </w:rPr>
        <w:t xml:space="preserve"> designer. It accepts plug-ins that enhance the functionality at almost every level—including adding support for </w:t>
      </w:r>
      <w:hyperlink r:id="rId93" w:tooltip="Source control" w:history="1">
        <w:r w:rsidRPr="00191659">
          <w:rPr>
            <w:rFonts w:ascii="Times New Roman" w:hAnsi="Times New Roman"/>
            <w:i/>
            <w:color w:val="222222"/>
            <w:sz w:val="24"/>
            <w:szCs w:val="24"/>
            <w:lang w:eastAsia="en-IN"/>
          </w:rPr>
          <w:t>source-control</w:t>
        </w:r>
      </w:hyperlink>
      <w:r w:rsidRPr="00191659">
        <w:rPr>
          <w:rFonts w:ascii="Times New Roman" w:hAnsi="Times New Roman"/>
          <w:i/>
          <w:color w:val="222222"/>
          <w:sz w:val="24"/>
          <w:szCs w:val="24"/>
          <w:lang w:eastAsia="en-IN"/>
        </w:rPr>
        <w:t> systems (like </w:t>
      </w:r>
      <w:hyperlink r:id="rId94" w:tooltip="Subversion (software)" w:history="1">
        <w:r w:rsidRPr="00191659">
          <w:rPr>
            <w:rFonts w:ascii="Times New Roman" w:hAnsi="Times New Roman"/>
            <w:i/>
            <w:color w:val="222222"/>
            <w:sz w:val="24"/>
            <w:szCs w:val="24"/>
            <w:lang w:eastAsia="en-IN"/>
          </w:rPr>
          <w:t>Subversion</w:t>
        </w:r>
      </w:hyperlink>
      <w:r w:rsidRPr="00191659">
        <w:rPr>
          <w:rFonts w:ascii="Times New Roman" w:hAnsi="Times New Roman"/>
          <w:i/>
          <w:color w:val="222222"/>
          <w:sz w:val="24"/>
          <w:szCs w:val="24"/>
          <w:lang w:eastAsia="en-IN"/>
        </w:rPr>
        <w:t> and </w:t>
      </w:r>
      <w:hyperlink r:id="rId95" w:tooltip="Visual SourceSafe" w:history="1">
        <w:r w:rsidRPr="00191659">
          <w:rPr>
            <w:rFonts w:ascii="Times New Roman" w:hAnsi="Times New Roman"/>
            <w:i/>
            <w:color w:val="222222"/>
            <w:sz w:val="24"/>
            <w:szCs w:val="24"/>
            <w:lang w:eastAsia="en-IN"/>
          </w:rPr>
          <w:t>Visual SourceSafe</w:t>
        </w:r>
      </w:hyperlink>
      <w:r w:rsidRPr="00191659">
        <w:rPr>
          <w:rFonts w:ascii="Times New Roman" w:hAnsi="Times New Roman"/>
          <w:i/>
          <w:color w:val="222222"/>
          <w:sz w:val="24"/>
          <w:szCs w:val="24"/>
          <w:lang w:eastAsia="en-IN"/>
        </w:rPr>
        <w:t>) and adding new toolsets like editors and visual designers for </w:t>
      </w:r>
      <w:hyperlink r:id="rId96" w:tooltip="Domain-specific language" w:history="1">
        <w:r w:rsidRPr="00191659">
          <w:rPr>
            <w:rFonts w:ascii="Times New Roman" w:hAnsi="Times New Roman"/>
            <w:i/>
            <w:color w:val="222222"/>
            <w:sz w:val="24"/>
            <w:szCs w:val="24"/>
            <w:lang w:eastAsia="en-IN"/>
          </w:rPr>
          <w:t>domain-specific languages</w:t>
        </w:r>
      </w:hyperlink>
      <w:r w:rsidRPr="00191659">
        <w:rPr>
          <w:rFonts w:ascii="Times New Roman" w:hAnsi="Times New Roman"/>
          <w:i/>
          <w:color w:val="222222"/>
          <w:sz w:val="24"/>
          <w:szCs w:val="24"/>
          <w:lang w:eastAsia="en-IN"/>
        </w:rPr>
        <w:t> or toolsets for other aspects of the </w:t>
      </w:r>
      <w:hyperlink r:id="rId97" w:tooltip="Software development lifecycle" w:history="1">
        <w:r w:rsidRPr="00191659">
          <w:rPr>
            <w:rFonts w:ascii="Times New Roman" w:hAnsi="Times New Roman"/>
            <w:i/>
            <w:color w:val="222222"/>
            <w:sz w:val="24"/>
            <w:szCs w:val="24"/>
            <w:lang w:eastAsia="en-IN"/>
          </w:rPr>
          <w:t>software development lifecycle</w:t>
        </w:r>
      </w:hyperlink>
      <w:r w:rsidRPr="00191659">
        <w:rPr>
          <w:rFonts w:ascii="Times New Roman" w:hAnsi="Times New Roman"/>
          <w:i/>
          <w:color w:val="222222"/>
          <w:sz w:val="24"/>
          <w:szCs w:val="24"/>
          <w:lang w:eastAsia="en-IN"/>
        </w:rPr>
        <w:t> (like the </w:t>
      </w:r>
      <w:hyperlink r:id="rId98" w:history="1">
        <w:r w:rsidRPr="00191659">
          <w:rPr>
            <w:rFonts w:ascii="Times New Roman" w:hAnsi="Times New Roman"/>
            <w:i/>
            <w:color w:val="222222"/>
            <w:sz w:val="24"/>
            <w:szCs w:val="24"/>
            <w:lang w:eastAsia="en-IN"/>
          </w:rPr>
          <w:t>Team Foundation Server</w:t>
        </w:r>
      </w:hyperlink>
      <w:r w:rsidRPr="00191659">
        <w:rPr>
          <w:rFonts w:ascii="Times New Roman" w:hAnsi="Times New Roman"/>
          <w:i/>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2B7095">
      <w:pPr>
        <w:numPr>
          <w:ilvl w:val="0"/>
          <w:numId w:val="24"/>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color w:val="222222"/>
          <w:sz w:val="24"/>
          <w:szCs w:val="24"/>
          <w:lang w:eastAsia="en-IN"/>
        </w:rPr>
        <w:t>an</w:t>
      </w:r>
      <w:proofErr w:type="gramEnd"/>
      <w:r w:rsidRPr="00191659">
        <w:rPr>
          <w:rFonts w:ascii="Times New Roman" w:hAnsi="Times New Roman"/>
          <w:i/>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lastRenderedPageBreak/>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color w:val="222222"/>
          <w:sz w:val="24"/>
          <w:szCs w:val="24"/>
          <w:lang w:eastAsia="en-IN"/>
        </w:rPr>
        <w:t>][</w:t>
      </w:r>
      <w:proofErr w:type="gramEnd"/>
      <w:r w:rsidRPr="00191659">
        <w:rPr>
          <w:rFonts w:ascii="Times New Roman" w:hAnsi="Times New Roman"/>
          <w:i/>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i/>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color w:val="222222"/>
          <w:sz w:val="24"/>
          <w:szCs w:val="24"/>
          <w:lang w:eastAsia="en-IN"/>
        </w:rPr>
        <w:t>][</w:t>
      </w:r>
      <w:proofErr w:type="gramEnd"/>
      <w:r w:rsidRPr="00191659">
        <w:rPr>
          <w:rFonts w:ascii="Times New Roman" w:hAnsi="Times New Roman"/>
          <w:i/>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04" w:name="_Toc289275458"/>
      <w:bookmarkStart w:id="105" w:name="_Toc330365077"/>
      <w:bookmarkStart w:id="106" w:name="_Toc352080159"/>
      <w:r>
        <w:rPr>
          <w:rFonts w:eastAsia="Arial"/>
        </w:rPr>
        <w:t>Front End</w:t>
      </w:r>
      <w:bookmarkStart w:id="107" w:name="_Toc289275459"/>
      <w:bookmarkEnd w:id="104"/>
      <w:r>
        <w:rPr>
          <w:rFonts w:eastAsia="Arial"/>
        </w:rPr>
        <w:t xml:space="preserve"> - </w:t>
      </w:r>
      <w:r w:rsidRPr="005F7EBB">
        <w:rPr>
          <w:rFonts w:eastAsia="Arial"/>
        </w:rPr>
        <w:t>WPF (Windows Presentation Framework)</w:t>
      </w:r>
      <w:bookmarkEnd w:id="105"/>
      <w:bookmarkEnd w:id="106"/>
      <w:bookmarkEnd w:id="107"/>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9"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00"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fundamental WPF programming experience should be familiar; you instantiate classes, set </w:t>
      </w:r>
      <w:r w:rsidRPr="00191659">
        <w:rPr>
          <w:rFonts w:ascii="Times New Roman" w:hAnsi="Times New Roman" w:cs="Times New Roman"/>
          <w:color w:val="2A2A2A"/>
          <w:sz w:val="24"/>
          <w:szCs w:val="24"/>
        </w:rPr>
        <w:lastRenderedPageBreak/>
        <w:t>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101"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102"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103"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ListView</w:t>
        </w:r>
      </w:hyperlink>
      <w:proofErr w:type="gramStart"/>
      <w:r w:rsidRPr="00191659">
        <w:rPr>
          <w:rFonts w:ascii="Times New Roman" w:eastAsia="Times New Roman" w:hAnsi="Times New Roman" w:cs="Times New Roman"/>
          <w:sz w:val="24"/>
          <w:lang w:val="en-GB"/>
        </w:rPr>
        <w:t>,and</w:t>
      </w:r>
      <w:proofErr w:type="gramEnd"/>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6"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07"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8"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10"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11"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12"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Documents: </w:t>
      </w:r>
      <w:hyperlink r:id="rId113"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17"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8"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20"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21"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31"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8"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9"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40"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41"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42"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43"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Menus: </w:t>
      </w:r>
      <w:hyperlink r:id="rId144"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45"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46"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47"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8"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9"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50"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51"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52"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55"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56"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2B7095">
      <w:pPr>
        <w:numPr>
          <w:ilvl w:val="0"/>
          <w:numId w:val="24"/>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57"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8"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9"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60"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61"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62"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63"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B00371" w:rsidP="002B7095">
      <w:pPr>
        <w:pStyle w:val="NormalWeb"/>
        <w:numPr>
          <w:ilvl w:val="0"/>
          <w:numId w:val="10"/>
        </w:numPr>
        <w:spacing w:before="0" w:beforeAutospacing="0" w:after="0" w:afterAutospacing="0" w:line="270" w:lineRule="atLeast"/>
      </w:pPr>
      <w:hyperlink r:id="rId164"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B00371" w:rsidP="002B7095">
      <w:pPr>
        <w:pStyle w:val="NormalWeb"/>
        <w:numPr>
          <w:ilvl w:val="0"/>
          <w:numId w:val="10"/>
        </w:numPr>
        <w:spacing w:before="0" w:beforeAutospacing="0" w:after="0" w:afterAutospacing="0" w:line="270" w:lineRule="atLeast"/>
      </w:pPr>
      <w:hyperlink r:id="rId165"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B00371" w:rsidP="002B7095">
      <w:pPr>
        <w:pStyle w:val="NormalWeb"/>
        <w:numPr>
          <w:ilvl w:val="0"/>
          <w:numId w:val="10"/>
        </w:numPr>
        <w:spacing w:before="0" w:beforeAutospacing="0" w:after="0" w:afterAutospacing="0" w:line="270" w:lineRule="atLeast"/>
      </w:pPr>
      <w:hyperlink r:id="rId166"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B00371" w:rsidP="002B7095">
      <w:pPr>
        <w:pStyle w:val="NormalWeb"/>
        <w:numPr>
          <w:ilvl w:val="0"/>
          <w:numId w:val="10"/>
        </w:numPr>
        <w:spacing w:before="0" w:beforeAutospacing="0" w:after="0" w:afterAutospacing="0" w:line="270" w:lineRule="atLeast"/>
      </w:pPr>
      <w:hyperlink r:id="rId167"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B00371" w:rsidP="002B7095">
      <w:pPr>
        <w:pStyle w:val="NormalWeb"/>
        <w:numPr>
          <w:ilvl w:val="0"/>
          <w:numId w:val="10"/>
        </w:numPr>
        <w:spacing w:before="0" w:beforeAutospacing="0" w:after="0" w:afterAutospacing="0" w:line="270" w:lineRule="atLeast"/>
      </w:pPr>
      <w:hyperlink r:id="rId168"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B00371" w:rsidP="002B7095">
      <w:pPr>
        <w:pStyle w:val="NormalWeb"/>
        <w:numPr>
          <w:ilvl w:val="0"/>
          <w:numId w:val="10"/>
        </w:numPr>
        <w:spacing w:before="0" w:beforeAutospacing="0" w:after="0" w:afterAutospacing="0" w:line="270" w:lineRule="atLeast"/>
      </w:pPr>
      <w:hyperlink r:id="rId169"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xml:space="preserve">. WPF simplifies graphics programming by managing animation scenes for you; there is no need to worry about scene </w:t>
      </w:r>
      <w:r w:rsidRPr="00191659">
        <w:rPr>
          <w:rFonts w:ascii="Times New Roman" w:eastAsia="Times New Roman" w:hAnsi="Times New Roman" w:cs="Times New Roman"/>
          <w:color w:val="2A2A2A"/>
          <w:sz w:val="24"/>
          <w:szCs w:val="24"/>
          <w:lang w:eastAsia="en-IN" w:bidi="bn-IN"/>
        </w:rPr>
        <w:lastRenderedPageBreak/>
        <w:t>processing, rendering loops, and bilinear interpolation. Additionally, WPF provides hit-testing support and full alpha-compositing support.</w:t>
      </w:r>
    </w:p>
    <w:p w:rsidR="0000779F" w:rsidRPr="00191659" w:rsidRDefault="0000779F" w:rsidP="002B7095">
      <w:pPr>
        <w:numPr>
          <w:ilvl w:val="0"/>
          <w:numId w:val="11"/>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08" w:name="_Toc289170424"/>
      <w:bookmarkStart w:id="109" w:name="_Toc289252222"/>
      <w:bookmarkStart w:id="110"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08"/>
      <w:bookmarkEnd w:id="109"/>
      <w:bookmarkEnd w:id="110"/>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70"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2B7095">
      <w:pPr>
        <w:numPr>
          <w:ilvl w:val="0"/>
          <w:numId w:val="8"/>
        </w:numPr>
        <w:spacing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11" w:name="_Toc352080161"/>
      <w:bookmarkStart w:id="112" w:name="_Toc289275460"/>
      <w:bookmarkStart w:id="113" w:name="_Toc330365078"/>
      <w:r>
        <w:rPr>
          <w:rFonts w:eastAsia="Arial"/>
        </w:rPr>
        <w:t>Programming Framework</w:t>
      </w:r>
      <w:bookmarkEnd w:id="111"/>
      <w:r>
        <w:rPr>
          <w:rFonts w:eastAsia="Arial"/>
        </w:rPr>
        <w:t xml:space="preserve"> </w:t>
      </w:r>
      <w:bookmarkEnd w:id="112"/>
      <w:bookmarkEnd w:id="113"/>
    </w:p>
    <w:p w:rsidR="00766382" w:rsidRPr="00766382" w:rsidRDefault="00766382" w:rsidP="00766382">
      <w:pPr>
        <w:pStyle w:val="Heading3"/>
        <w:rPr>
          <w:rFonts w:eastAsia="Arial"/>
        </w:rPr>
      </w:pPr>
      <w:bookmarkStart w:id="114" w:name="_Toc352080162"/>
      <w:r w:rsidRPr="008F4684">
        <w:rPr>
          <w:rFonts w:eastAsia="Arial"/>
        </w:rPr>
        <w:t>.NET 4</w:t>
      </w:r>
      <w:r>
        <w:rPr>
          <w:rFonts w:eastAsia="Arial"/>
        </w:rPr>
        <w:t>.5</w:t>
      </w:r>
      <w:bookmarkEnd w:id="114"/>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1"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lastRenderedPageBreak/>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3"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9"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3"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4"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0"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4"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5"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6"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7"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9"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2"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6"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9"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00371" w:rsidP="005D5410">
            <w:pPr>
              <w:spacing w:before="150" w:after="150" w:line="240" w:lineRule="atLeast"/>
              <w:ind w:left="150" w:right="150"/>
              <w:rPr>
                <w:rFonts w:ascii="Times New Roman" w:hAnsi="Times New Roman" w:cs="Times New Roman"/>
                <w:color w:val="2A2A2A"/>
                <w:sz w:val="24"/>
                <w:szCs w:val="24"/>
              </w:rPr>
            </w:pPr>
            <w:hyperlink r:id="rId245"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15" w:name="_Toc304900511"/>
      <w:bookmarkStart w:id="116" w:name="_Toc320368089"/>
      <w:bookmarkStart w:id="117" w:name="_Toc330365079"/>
      <w:bookmarkStart w:id="118" w:name="_Toc352080163"/>
      <w:r w:rsidRPr="003D00A7">
        <w:t>Database</w:t>
      </w:r>
      <w:r>
        <w:t>/backend</w:t>
      </w:r>
      <w:bookmarkEnd w:id="115"/>
      <w:bookmarkEnd w:id="116"/>
      <w:bookmarkEnd w:id="117"/>
      <w:r w:rsidR="005D5410">
        <w:t>:</w:t>
      </w:r>
      <w:bookmarkEnd w:id="118"/>
    </w:p>
    <w:p w:rsidR="005D5410" w:rsidRPr="005D5410" w:rsidRDefault="005D5410" w:rsidP="005D5410">
      <w:pPr>
        <w:pStyle w:val="Heading3"/>
      </w:pPr>
      <w:bookmarkStart w:id="119" w:name="_Toc352080164"/>
      <w:r>
        <w:t>MySQL</w:t>
      </w:r>
      <w:bookmarkEnd w:id="119"/>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6"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Multiple Storage Engines: InnoDB , MyISAM, NDB (MySQL Cluster),Memory ,Merge , Archive, CSV</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2B7095">
      <w:pPr>
        <w:pStyle w:val="ListParagraph"/>
        <w:numPr>
          <w:ilvl w:val="0"/>
          <w:numId w:val="6"/>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7"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pPr>
      <w:bookmarkStart w:id="120" w:name="_Toc352080165"/>
      <w:r>
        <w:t xml:space="preserve">ide for </w:t>
      </w:r>
      <w:r w:rsidRPr="003D00A7">
        <w:t>Database</w:t>
      </w:r>
      <w:bookmarkEnd w:id="120"/>
      <w:r>
        <w:t xml:space="preserve"> </w:t>
      </w:r>
    </w:p>
    <w:p w:rsidR="00B80591" w:rsidRDefault="00B80591" w:rsidP="00B80591">
      <w:pPr>
        <w:pStyle w:val="Heading3"/>
      </w:pPr>
      <w:bookmarkStart w:id="121" w:name="_Toc352080166"/>
      <w:r w:rsidRPr="003D00A7">
        <w:t>MySQL</w:t>
      </w:r>
      <w:r>
        <w:t xml:space="preserve"> workbench</w:t>
      </w:r>
      <w:bookmarkEnd w:id="121"/>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8"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9"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w:t>
      </w:r>
      <w:r w:rsidRPr="00503CC8">
        <w:rPr>
          <w:rFonts w:ascii="Times New Roman" w:hAnsi="Times New Roman"/>
          <w:color w:val="000000"/>
          <w:sz w:val="24"/>
          <w:szCs w:val="24"/>
          <w:shd w:val="clear" w:color="auto" w:fill="FFFFFF"/>
        </w:rPr>
        <w:lastRenderedPageBreak/>
        <w:t>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2B7095">
      <w:pPr>
        <w:numPr>
          <w:ilvl w:val="0"/>
          <w:numId w:val="1"/>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A50E82" w:themeColor="accent2"/>
          <w:left w:val="single" w:sz="48" w:space="2" w:color="A50E82" w:themeColor="accent2"/>
          <w:bottom w:val="single" w:sz="4" w:space="0" w:color="A50E82" w:themeColor="accent2"/>
          <w:right w:val="single" w:sz="4" w:space="4" w:color="A50E82" w:themeColor="accent2"/>
        </w:pBdr>
        <w:ind w:left="1080"/>
        <w:rPr>
          <w:rFonts w:eastAsia="Arial"/>
        </w:rPr>
      </w:pPr>
      <w:bookmarkStart w:id="122" w:name="_Toc289275461"/>
      <w:bookmarkStart w:id="123" w:name="_Toc330365080"/>
      <w:bookmarkStart w:id="124" w:name="_Toc352080167"/>
      <w:r w:rsidRPr="00490D21">
        <w:rPr>
          <w:rFonts w:eastAsia="Arial"/>
        </w:rPr>
        <w:t>P</w:t>
      </w:r>
      <w:r>
        <w:rPr>
          <w:rFonts w:eastAsia="Arial"/>
        </w:rPr>
        <w:t>rogramming Language</w:t>
      </w:r>
      <w:bookmarkEnd w:id="122"/>
      <w:bookmarkEnd w:id="123"/>
      <w:bookmarkEnd w:id="124"/>
    </w:p>
    <w:p w:rsidR="002F4972" w:rsidRDefault="002F4972" w:rsidP="002F4972"/>
    <w:p w:rsidR="002F4972" w:rsidRDefault="002F4972" w:rsidP="002F4972">
      <w:pPr>
        <w:pStyle w:val="Heading3"/>
      </w:pPr>
      <w:bookmarkStart w:id="125" w:name="_Toc352080168"/>
      <w:r>
        <w:t>C# - C sharp</w:t>
      </w:r>
      <w:bookmarkEnd w:id="125"/>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50"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222222"/>
          <w:sz w:val="24"/>
          <w:szCs w:val="24"/>
          <w:lang w:eastAsia="en-IN"/>
        </w:rPr>
        <w:t>C# is a type-safe, object-oriented language that is simple yet powerful, allowing programmers to build a breadth of applications. C# is a </w:t>
      </w:r>
      <w:hyperlink r:id="rId251" w:tooltip="Multi-paradigm programming language" w:history="1">
        <w:r w:rsidRPr="005F08AE">
          <w:rPr>
            <w:rFonts w:ascii="Times New Roman" w:hAnsi="Times New Roman"/>
            <w:i/>
            <w:color w:val="222222"/>
            <w:sz w:val="24"/>
            <w:szCs w:val="24"/>
            <w:lang w:eastAsia="en-IN"/>
          </w:rPr>
          <w:t>multi-paradigm programming language</w:t>
        </w:r>
      </w:hyperlink>
      <w:r w:rsidRPr="005F08AE">
        <w:rPr>
          <w:rFonts w:ascii="Times New Roman" w:hAnsi="Times New Roman"/>
          <w:i/>
          <w:color w:val="222222"/>
          <w:sz w:val="24"/>
          <w:szCs w:val="24"/>
          <w:lang w:eastAsia="en-IN"/>
        </w:rPr>
        <w:t> encompassing </w:t>
      </w:r>
      <w:hyperlink r:id="rId252" w:tooltip="Imperative programming" w:history="1">
        <w:r w:rsidRPr="005F08AE">
          <w:rPr>
            <w:rFonts w:ascii="Times New Roman" w:hAnsi="Times New Roman"/>
            <w:i/>
            <w:color w:val="222222"/>
            <w:sz w:val="24"/>
            <w:szCs w:val="24"/>
            <w:lang w:eastAsia="en-IN"/>
          </w:rPr>
          <w:t>imperative</w:t>
        </w:r>
      </w:hyperlink>
      <w:r w:rsidRPr="005F08AE">
        <w:rPr>
          <w:rFonts w:ascii="Times New Roman" w:hAnsi="Times New Roman"/>
          <w:i/>
          <w:color w:val="222222"/>
          <w:sz w:val="24"/>
          <w:szCs w:val="24"/>
          <w:lang w:eastAsia="en-IN"/>
        </w:rPr>
        <w:t>, </w:t>
      </w:r>
      <w:hyperlink r:id="rId253" w:tooltip="Declarative programming" w:history="1">
        <w:r w:rsidRPr="005F08AE">
          <w:rPr>
            <w:rFonts w:ascii="Times New Roman" w:hAnsi="Times New Roman"/>
            <w:i/>
            <w:color w:val="222222"/>
            <w:sz w:val="24"/>
            <w:szCs w:val="24"/>
            <w:lang w:eastAsia="en-IN"/>
          </w:rPr>
          <w:t>declarative</w:t>
        </w:r>
      </w:hyperlink>
      <w:r w:rsidRPr="005F08AE">
        <w:rPr>
          <w:rFonts w:ascii="Times New Roman" w:hAnsi="Times New Roman"/>
          <w:i/>
          <w:color w:val="222222"/>
          <w:sz w:val="24"/>
          <w:szCs w:val="24"/>
          <w:lang w:eastAsia="en-IN"/>
        </w:rPr>
        <w:t>, </w:t>
      </w:r>
      <w:hyperlink r:id="rId254" w:tooltip="Functional programming" w:history="1">
        <w:r w:rsidRPr="005F08AE">
          <w:rPr>
            <w:rFonts w:ascii="Times New Roman" w:hAnsi="Times New Roman"/>
            <w:i/>
            <w:color w:val="222222"/>
            <w:sz w:val="24"/>
            <w:szCs w:val="24"/>
            <w:lang w:eastAsia="en-IN"/>
          </w:rPr>
          <w:t>functional</w:t>
        </w:r>
      </w:hyperlink>
      <w:r w:rsidRPr="005F08AE">
        <w:rPr>
          <w:rFonts w:ascii="Times New Roman" w:hAnsi="Times New Roman"/>
          <w:i/>
          <w:color w:val="222222"/>
          <w:sz w:val="24"/>
          <w:szCs w:val="24"/>
          <w:lang w:eastAsia="en-IN"/>
        </w:rPr>
        <w:t>, </w:t>
      </w:r>
      <w:hyperlink r:id="rId255" w:tooltip="Generic programming" w:history="1">
        <w:r w:rsidRPr="005F08AE">
          <w:rPr>
            <w:rFonts w:ascii="Times New Roman" w:hAnsi="Times New Roman"/>
            <w:i/>
            <w:color w:val="222222"/>
            <w:sz w:val="24"/>
            <w:szCs w:val="24"/>
            <w:lang w:eastAsia="en-IN"/>
          </w:rPr>
          <w:t>generic</w:t>
        </w:r>
      </w:hyperlink>
      <w:r w:rsidRPr="005F08AE">
        <w:rPr>
          <w:rFonts w:ascii="Times New Roman" w:hAnsi="Times New Roman"/>
          <w:i/>
          <w:color w:val="222222"/>
          <w:sz w:val="24"/>
          <w:szCs w:val="24"/>
          <w:lang w:eastAsia="en-IN"/>
        </w:rPr>
        <w:t>, </w:t>
      </w:r>
      <w:hyperlink r:id="rId256" w:tooltip="Object-oriented programming" w:history="1">
        <w:r w:rsidRPr="005F08AE">
          <w:rPr>
            <w:rFonts w:ascii="Times New Roman" w:hAnsi="Times New Roman"/>
            <w:i/>
            <w:color w:val="222222"/>
            <w:sz w:val="24"/>
            <w:szCs w:val="24"/>
            <w:lang w:eastAsia="en-IN"/>
          </w:rPr>
          <w:t>object-oriented</w:t>
        </w:r>
      </w:hyperlink>
      <w:r w:rsidRPr="005F08AE">
        <w:rPr>
          <w:rFonts w:ascii="Times New Roman" w:hAnsi="Times New Roman"/>
          <w:i/>
          <w:color w:val="222222"/>
          <w:sz w:val="24"/>
          <w:szCs w:val="24"/>
          <w:lang w:eastAsia="en-IN"/>
        </w:rPr>
        <w:t>(</w:t>
      </w:r>
      <w:hyperlink r:id="rId257" w:tooltip="Class (computer science)" w:history="1">
        <w:r w:rsidRPr="005F08AE">
          <w:rPr>
            <w:rFonts w:ascii="Times New Roman" w:hAnsi="Times New Roman"/>
            <w:i/>
            <w:color w:val="222222"/>
            <w:sz w:val="24"/>
            <w:szCs w:val="24"/>
            <w:lang w:eastAsia="en-IN"/>
          </w:rPr>
          <w:t>class-based</w:t>
        </w:r>
      </w:hyperlink>
      <w:r w:rsidRPr="005F08AE">
        <w:rPr>
          <w:rFonts w:ascii="Times New Roman" w:hAnsi="Times New Roman"/>
          <w:i/>
          <w:color w:val="222222"/>
          <w:sz w:val="24"/>
          <w:szCs w:val="24"/>
          <w:lang w:eastAsia="en-IN"/>
        </w:rPr>
        <w:t>), and </w:t>
      </w:r>
      <w:hyperlink r:id="rId258" w:tooltip="Component-based software engineering" w:history="1">
        <w:r w:rsidRPr="005F08AE">
          <w:rPr>
            <w:rFonts w:ascii="Times New Roman" w:hAnsi="Times New Roman"/>
            <w:i/>
            <w:color w:val="222222"/>
            <w:sz w:val="24"/>
            <w:szCs w:val="24"/>
            <w:lang w:eastAsia="en-IN"/>
          </w:rPr>
          <w:t>component-oriented</w:t>
        </w:r>
      </w:hyperlink>
      <w:r w:rsidRPr="005F08AE">
        <w:rPr>
          <w:rFonts w:ascii="Times New Roman" w:hAnsi="Times New Roman"/>
          <w:i/>
          <w:color w:val="222222"/>
          <w:sz w:val="24"/>
          <w:szCs w:val="24"/>
          <w:lang w:eastAsia="en-IN"/>
        </w:rPr>
        <w:t> programming disciplines. It was developed by </w:t>
      </w:r>
      <w:hyperlink r:id="rId259" w:history="1">
        <w:r w:rsidRPr="005F08AE">
          <w:rPr>
            <w:rFonts w:ascii="Times New Roman" w:hAnsi="Times New Roman"/>
            <w:i/>
            <w:color w:val="222222"/>
            <w:sz w:val="24"/>
            <w:szCs w:val="24"/>
            <w:lang w:eastAsia="en-IN"/>
          </w:rPr>
          <w:t>Microsoft</w:t>
        </w:r>
      </w:hyperlink>
      <w:r w:rsidRPr="005F08AE">
        <w:rPr>
          <w:rFonts w:ascii="Times New Roman" w:hAnsi="Times New Roman"/>
          <w:i/>
          <w:color w:val="222222"/>
          <w:sz w:val="24"/>
          <w:szCs w:val="24"/>
          <w:lang w:eastAsia="en-IN"/>
        </w:rPr>
        <w:t> within the </w:t>
      </w:r>
      <w:hyperlink r:id="rId260" w:tooltip=".NET Framework" w:history="1">
        <w:r w:rsidRPr="005F08AE">
          <w:rPr>
            <w:rFonts w:ascii="Times New Roman" w:hAnsi="Times New Roman"/>
            <w:i/>
            <w:color w:val="222222"/>
            <w:sz w:val="24"/>
            <w:szCs w:val="24"/>
            <w:lang w:eastAsia="en-IN"/>
          </w:rPr>
          <w:t>.NET</w:t>
        </w:r>
      </w:hyperlink>
      <w:r w:rsidRPr="005F08AE">
        <w:rPr>
          <w:rFonts w:ascii="Times New Roman" w:hAnsi="Times New Roman"/>
          <w:i/>
          <w:color w:val="222222"/>
          <w:sz w:val="24"/>
          <w:szCs w:val="24"/>
          <w:lang w:eastAsia="en-IN"/>
        </w:rPr>
        <w:t xml:space="preserve"> initiative and later approved as a standard by </w:t>
      </w:r>
      <w:hyperlink r:id="rId261" w:tooltip="Ecma International" w:history="1">
        <w:r w:rsidRPr="005F08AE">
          <w:rPr>
            <w:rFonts w:ascii="Times New Roman" w:hAnsi="Times New Roman"/>
            <w:i/>
            <w:color w:val="222222"/>
            <w:sz w:val="24"/>
            <w:szCs w:val="24"/>
            <w:lang w:eastAsia="en-IN"/>
          </w:rPr>
          <w:t>Ecma</w:t>
        </w:r>
      </w:hyperlink>
      <w:r w:rsidRPr="005F08AE">
        <w:rPr>
          <w:rFonts w:ascii="Times New Roman" w:hAnsi="Times New Roman"/>
          <w:i/>
          <w:color w:val="222222"/>
          <w:sz w:val="24"/>
          <w:szCs w:val="24"/>
          <w:lang w:eastAsia="en-IN"/>
        </w:rPr>
        <w:t> (ECMA-334) and </w:t>
      </w:r>
      <w:hyperlink r:id="rId262" w:tooltip="International Organization for Standardization" w:history="1">
        <w:r w:rsidRPr="005F08AE">
          <w:rPr>
            <w:rFonts w:ascii="Times New Roman" w:hAnsi="Times New Roman"/>
            <w:i/>
            <w:color w:val="222222"/>
            <w:sz w:val="24"/>
            <w:szCs w:val="24"/>
            <w:lang w:eastAsia="en-IN"/>
          </w:rPr>
          <w:t>ISO</w:t>
        </w:r>
      </w:hyperlink>
      <w:r w:rsidRPr="005F08AE">
        <w:rPr>
          <w:rFonts w:ascii="Times New Roman" w:hAnsi="Times New Roman"/>
          <w:i/>
          <w:color w:val="222222"/>
          <w:sz w:val="24"/>
          <w:szCs w:val="24"/>
          <w:lang w:eastAsia="en-IN"/>
        </w:rPr>
        <w:t> (ISO/IEC 23270). C# is one of the programming languages designed for the </w:t>
      </w:r>
      <w:hyperlink r:id="rId263" w:history="1">
        <w:r w:rsidRPr="005F08AE">
          <w:rPr>
            <w:rFonts w:ascii="Times New Roman" w:hAnsi="Times New Roman"/>
            <w:i/>
            <w:color w:val="222222"/>
            <w:sz w:val="24"/>
            <w:szCs w:val="24"/>
            <w:lang w:eastAsia="en-IN"/>
          </w:rPr>
          <w:t>Common Language Infrastructure</w:t>
        </w:r>
      </w:hyperlink>
      <w:r w:rsidRPr="005F08AE">
        <w:rPr>
          <w:rFonts w:ascii="Times New Roman" w:hAnsi="Times New Roman"/>
          <w:i/>
          <w:color w:val="222222"/>
          <w:sz w:val="24"/>
          <w:szCs w:val="24"/>
          <w:lang w:eastAsia="en-IN"/>
        </w:rPr>
        <w:t>.</w:t>
      </w:r>
    </w:p>
    <w:p w:rsidR="003252E9" w:rsidRPr="005F08AE" w:rsidRDefault="003252E9" w:rsidP="003252E9">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F08AE" w:rsidRDefault="002F4972"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i/>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color w:val="333333"/>
          <w:sz w:val="24"/>
          <w:szCs w:val="24"/>
          <w:shd w:val="clear" w:color="auto" w:fill="FFFFFF"/>
        </w:rPr>
        <w:t>characteristics, which</w:t>
      </w:r>
      <w:r w:rsidRPr="005F08AE">
        <w:rPr>
          <w:rFonts w:ascii="Times New Roman" w:hAnsi="Times New Roman"/>
          <w:i/>
          <w:color w:val="333333"/>
          <w:sz w:val="24"/>
          <w:szCs w:val="24"/>
          <w:shd w:val="clear" w:color="auto" w:fill="FFFFFF"/>
        </w:rPr>
        <w:t xml:space="preserve"> are</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Simple: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color w:val="333333"/>
          <w:sz w:val="24"/>
          <w:szCs w:val="24"/>
          <w:shd w:val="clear" w:color="auto" w:fill="FFFFFF"/>
        </w:rPr>
        <w:t>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to recognize the use of = in place of = = with if statement.</w:t>
      </w:r>
      <w:r w:rsidRPr="005F08AE">
        <w:rPr>
          <w:rFonts w:ascii="Times New Roman" w:hAnsi="Times New Roman"/>
          <w:i/>
          <w:color w:val="333333"/>
          <w:sz w:val="24"/>
          <w:szCs w:val="24"/>
        </w:rPr>
        <w:br/>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Consistent:-</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 xml:space="preserve">C# supports only one integer </w:t>
      </w:r>
      <w:r w:rsidR="000F27A7" w:rsidRPr="005F08AE">
        <w:rPr>
          <w:rFonts w:ascii="Times New Roman" w:hAnsi="Times New Roman"/>
          <w:i/>
          <w:color w:val="333333"/>
          <w:sz w:val="24"/>
          <w:szCs w:val="24"/>
          <w:shd w:val="clear" w:color="auto" w:fill="FFFFFF"/>
        </w:rPr>
        <w:t>type</w:t>
      </w:r>
      <w:r w:rsidRPr="005F08AE">
        <w:rPr>
          <w:rFonts w:ascii="Times New Roman" w:hAnsi="Times New Roman"/>
          <w:i/>
          <w:color w:val="333333"/>
          <w:sz w:val="24"/>
          <w:szCs w:val="24"/>
          <w:shd w:val="clear" w:color="auto" w:fill="FFFFFF"/>
        </w:rPr>
        <w:t xml:space="preserve"> and there is no limitation of range.</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Modern:-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automatic garbage collection.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robust security model.</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decimal data type for financial application.</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modern approach for debugging.</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It provides a rich intrinsic model for error handling.</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Object Oriented:-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color w:val="333333"/>
          <w:sz w:val="24"/>
          <w:szCs w:val="24"/>
          <w:shd w:val="clear" w:color="auto" w:fill="FFFFFF"/>
        </w:rPr>
        <w:t>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functions, variables and constants in C#.</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Type Safe:-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lastRenderedPageBreak/>
        <w:t xml:space="preserve">C# provides various type safe measures, which are: </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Dynamically allocated objects and arrays are initialized to zero.</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 xml:space="preserve">Products </w:t>
      </w:r>
      <w:proofErr w:type="gramStart"/>
      <w:r w:rsidRPr="005F08AE">
        <w:rPr>
          <w:rFonts w:ascii="Times New Roman" w:hAnsi="Times New Roman"/>
          <w:i/>
          <w:color w:val="333333"/>
          <w:sz w:val="24"/>
          <w:szCs w:val="24"/>
          <w:shd w:val="clear" w:color="auto" w:fill="FFFFFF"/>
        </w:rPr>
        <w:t>an</w:t>
      </w:r>
      <w:proofErr w:type="gramEnd"/>
      <w:r w:rsidRPr="005F08AE">
        <w:rPr>
          <w:rFonts w:ascii="Times New Roman" w:hAnsi="Times New Roman"/>
          <w:i/>
          <w:color w:val="333333"/>
          <w:sz w:val="24"/>
          <w:szCs w:val="24"/>
          <w:shd w:val="clear" w:color="auto" w:fill="FFFFFF"/>
        </w:rPr>
        <w:t xml:space="preserve"> error message while using an uninitialized variable.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Checks the range of an array and warns when the access goes out of bound.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Unsafe casts are not allowed.</w:t>
      </w:r>
      <w:r w:rsidRPr="005F08AE">
        <w:rPr>
          <w:rFonts w:ascii="Times New Roman" w:hAnsi="Times New Roman"/>
          <w:i/>
          <w:color w:val="333333"/>
          <w:sz w:val="24"/>
          <w:szCs w:val="24"/>
        </w:rPr>
        <w:br/>
      </w:r>
      <w:proofErr w:type="gramStart"/>
      <w:r w:rsidRPr="005F08AE">
        <w:rPr>
          <w:rFonts w:ascii="Times New Roman" w:hAnsi="Times New Roman"/>
          <w:i/>
          <w:color w:val="333333"/>
          <w:sz w:val="24"/>
          <w:szCs w:val="24"/>
          <w:shd w:val="clear" w:color="auto" w:fill="FFFFFF"/>
        </w:rPr>
        <w:t>Enforces overflow checking in arithmetic operations.</w:t>
      </w:r>
      <w:proofErr w:type="gramEnd"/>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Versionable:-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Compatible</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contains the .NET specifications and therefore, allows inter operation with other .NET languages.</w:t>
      </w:r>
      <w:r w:rsidRPr="005F08AE">
        <w:rPr>
          <w:rFonts w:ascii="Times New Roman" w:hAnsi="Times New Roman"/>
          <w:i/>
          <w:color w:val="333333"/>
          <w:sz w:val="24"/>
          <w:szCs w:val="24"/>
        </w:rPr>
        <w:br/>
      </w:r>
      <w:r w:rsidRPr="005F08AE">
        <w:rPr>
          <w:rFonts w:ascii="Times New Roman" w:hAnsi="Times New Roman"/>
          <w:b/>
          <w:bCs/>
          <w:i/>
          <w:color w:val="333333"/>
          <w:sz w:val="24"/>
          <w:szCs w:val="24"/>
          <w:shd w:val="clear" w:color="auto" w:fill="FFFFFF"/>
        </w:rPr>
        <w:t>Flexible:-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Inter-operability</w:t>
      </w:r>
      <w:proofErr w:type="gramStart"/>
      <w:r w:rsidRPr="005F08AE">
        <w:rPr>
          <w:rFonts w:ascii="Times New Roman" w:hAnsi="Times New Roman"/>
          <w:i/>
          <w:color w:val="333333"/>
          <w:sz w:val="24"/>
          <w:szCs w:val="24"/>
          <w:shd w:val="clear" w:color="auto" w:fill="FFFFFF"/>
        </w:rPr>
        <w:t>:</w:t>
      </w:r>
      <w:proofErr w:type="gramEnd"/>
      <w:r w:rsidRPr="005F08AE">
        <w:rPr>
          <w:rFonts w:ascii="Times New Roman" w:hAnsi="Times New Roman"/>
          <w:i/>
          <w:color w:val="333333"/>
          <w:sz w:val="24"/>
          <w:szCs w:val="24"/>
        </w:rPr>
        <w:br/>
      </w:r>
      <w:r w:rsidRPr="005F08AE">
        <w:rPr>
          <w:rFonts w:ascii="Times New Roman" w:hAnsi="Times New Roman"/>
          <w:i/>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26" w:name="_Toc289170426"/>
      <w:bookmarkStart w:id="127" w:name="_Toc289252224"/>
      <w:bookmarkStart w:id="128" w:name="_Toc352080169"/>
      <w:r w:rsidRPr="00B807A7">
        <w:rPr>
          <w:rFonts w:eastAsia="Arial"/>
        </w:rPr>
        <w:t>Dia</w:t>
      </w:r>
      <w:r>
        <w:rPr>
          <w:rFonts w:eastAsia="Arial"/>
        </w:rPr>
        <w:t xml:space="preserve"> for Diagram Drawing &amp;Modeling</w:t>
      </w:r>
      <w:bookmarkEnd w:id="126"/>
      <w:bookmarkEnd w:id="127"/>
      <w:bookmarkEnd w:id="128"/>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29" w:name="_Toc289252225"/>
      <w:bookmarkStart w:id="130" w:name="_Toc352080170"/>
      <w:r>
        <w:rPr>
          <w:rFonts w:eastAsia="Arial"/>
        </w:rPr>
        <w:t>Google Spreadsheet</w:t>
      </w:r>
      <w:r w:rsidRPr="001003EA">
        <w:rPr>
          <w:rFonts w:eastAsia="Arial"/>
        </w:rPr>
        <w:t xml:space="preserve"> Interface:</w:t>
      </w:r>
      <w:bookmarkEnd w:id="129"/>
      <w:bookmarkEnd w:id="130"/>
    </w:p>
    <w:p w:rsidR="003252E9" w:rsidRPr="00503CC8" w:rsidRDefault="003252E9" w:rsidP="003252E9">
      <w:p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2B7095">
      <w:pPr>
        <w:numPr>
          <w:ilvl w:val="0"/>
          <w:numId w:val="7"/>
        </w:numPr>
        <w:spacing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2B7095">
      <w:pPr>
        <w:numPr>
          <w:ilvl w:val="0"/>
          <w:numId w:val="7"/>
        </w:numPr>
        <w:spacing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31" w:name="_Toc352080171"/>
      <w:r w:rsidRPr="009F6550">
        <w:t>Cacoo</w:t>
      </w:r>
      <w:proofErr w:type="gramStart"/>
      <w:r w:rsidRPr="009F6550">
        <w:t>::</w:t>
      </w:r>
      <w:proofErr w:type="gramEnd"/>
      <w:r w:rsidRPr="009F6550">
        <w:rPr>
          <w:szCs w:val="27"/>
        </w:rPr>
        <w:t xml:space="preserve"> </w:t>
      </w:r>
      <w:r w:rsidRPr="009F6550">
        <w:t>online drawing tool</w:t>
      </w:r>
      <w:bookmarkEnd w:id="131"/>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32" w:name="_Toc352080172"/>
      <w:r w:rsidRPr="009F6550">
        <w:t>Creating Diagrams</w:t>
      </w:r>
      <w:bookmarkEnd w:id="132"/>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Elements can be dragged and drop to easily create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33" w:name="_Toc352080173"/>
      <w:r w:rsidRPr="00726E05">
        <w:t>Collaboration</w:t>
      </w:r>
      <w:bookmarkEnd w:id="133"/>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34" w:name="_Toc352080174"/>
      <w:r w:rsidRPr="00726E05">
        <w:t>Sharing Diagrams</w:t>
      </w:r>
      <w:bookmarkEnd w:id="134"/>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35" w:name="_Toc352080175"/>
      <w:r w:rsidRPr="00726E05">
        <w:t>Managing Diagrams</w:t>
      </w:r>
      <w:bookmarkEnd w:id="135"/>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36" w:name="_Toc352080176"/>
      <w:r w:rsidRPr="00726E05">
        <w:lastRenderedPageBreak/>
        <w:t>Languages and Time Zones</w:t>
      </w:r>
      <w:bookmarkEnd w:id="136"/>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37" w:name="_Toc352080177"/>
      <w:r w:rsidRPr="00726E05">
        <w:t>Security</w:t>
      </w:r>
      <w:bookmarkEnd w:id="137"/>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138" w:name="_Toc352080178"/>
      <w:r w:rsidRPr="00726E05">
        <w:t>API</w:t>
      </w:r>
      <w:bookmarkEnd w:id="138"/>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2B7095">
      <w:pPr>
        <w:numPr>
          <w:ilvl w:val="0"/>
          <w:numId w:val="7"/>
        </w:numPr>
        <w:spacing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Append your API key to requests to the API to return data from your account</w:t>
      </w:r>
      <w:proofErr w:type="gramStart"/>
      <w:r w:rsidRPr="00EA7310">
        <w:rPr>
          <w:rFonts w:ascii="Times New Roman" w:eastAsiaTheme="minorHAnsi" w:hAnsi="Times New Roman"/>
          <w:i/>
          <w:color w:val="000000"/>
          <w:sz w:val="24"/>
          <w:szCs w:val="24"/>
        </w:rPr>
        <w:t>.(</w:t>
      </w:r>
      <w:proofErr w:type="gramEnd"/>
      <w:r w:rsidRPr="00EA7310">
        <w:rPr>
          <w:rFonts w:ascii="Times New Roman" w:eastAsiaTheme="minorHAnsi" w:hAnsi="Times New Roman"/>
          <w:i/>
          <w:color w:val="000000"/>
          <w:sz w:val="24"/>
          <w:szCs w:val="24"/>
        </w:rPr>
        <w:t>Parameter name "apiKey")</w:t>
      </w:r>
    </w:p>
    <w:p w:rsidR="009F6550" w:rsidRDefault="009F6550" w:rsidP="00EA7310">
      <w:pPr>
        <w:pStyle w:val="NoSpacing"/>
      </w:pPr>
      <w:r w:rsidRPr="00EA7310">
        <w:rPr>
          <w:rFonts w:ascii="Times New Roman" w:eastAsiaTheme="minorHAnsi" w:hAnsi="Times New Roman"/>
          <w:i/>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i/>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5"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39"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39"/>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40" w:name="_Toc352080180"/>
      <w:r w:rsidRPr="0060700F">
        <w:rPr>
          <w:rStyle w:val="mw-headline"/>
          <w:szCs w:val="26"/>
        </w:rPr>
        <w:t>Description</w:t>
      </w:r>
      <w:bookmarkEnd w:id="14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41" w:name="_Toc352080181"/>
      <w:r w:rsidRPr="009A167B">
        <w:t>Limitations and constraints</w:t>
      </w:r>
      <w:bookmarkEnd w:id="141"/>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42" w:name="_Toc352080182"/>
      <w:proofErr w:type="gramStart"/>
      <w:r>
        <w:t>Glossary.</w:t>
      </w:r>
      <w:bookmarkEnd w:id="142"/>
      <w:proofErr w:type="gramEnd"/>
    </w:p>
    <w:p w:rsidR="00BA1833" w:rsidRPr="00EA7310" w:rsidRDefault="00046FB5" w:rsidP="00A96854">
      <w:pPr>
        <w:rPr>
          <w:rFonts w:ascii="Times New Roman" w:hAnsi="Times New Roman" w:cs="Times New Roman"/>
          <w:iCs/>
          <w:color w:val="000000"/>
          <w:sz w:val="24"/>
          <w:szCs w:val="24"/>
        </w:rPr>
      </w:pPr>
      <w:r w:rsidRPr="00046FB5">
        <w:rPr>
          <w:rFonts w:ascii="Times New Roman" w:hAnsi="Times New Roman" w:cs="Times New Roman"/>
          <w:b/>
          <w:iCs/>
          <w:color w:val="000000"/>
          <w:sz w:val="24"/>
          <w:szCs w:val="24"/>
        </w:rPr>
        <w:t>FMS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lastRenderedPageBreak/>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371" w:rsidRDefault="00B00371" w:rsidP="009A41F0">
      <w:pPr>
        <w:spacing w:after="0" w:line="240" w:lineRule="auto"/>
      </w:pPr>
      <w:r>
        <w:separator/>
      </w:r>
    </w:p>
  </w:endnote>
  <w:endnote w:type="continuationSeparator" w:id="0">
    <w:p w:rsidR="00B00371" w:rsidRDefault="00B00371"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70AA5" w:rsidRDefault="00B00371">
        <w:pPr>
          <w:pStyle w:val="Footer"/>
        </w:pPr>
        <w:r>
          <w:rPr>
            <w:noProof/>
            <w:lang w:val="en-US"/>
          </w:rPr>
          <w:pict>
            <v:group id="Group 13" o:spid="_x0000_s2049" style="position:absolute;margin-left:73.6pt;margin-top:0;width:1in;height:1in;z-index:251660288;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" o:allowincell="f">
              <v:rect id="Rectangle 14" o:spid="_x0000_s2051" style="position:absolute;left:10800;top:1440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7HsIA&#10;AADcAAAADwAAAGRycy9kb3ducmV2LnhtbERPTYvCMBC9L/gfwgjeNNlVq1ajiCAI6kFd2OvQjG3Z&#10;ZtJtonb//UYQ9jaP9zmLVWsrcafGl441vA8UCOLMmZJzDZ+XbX8Kwgdkg5Vj0vBLHlbLztsCU+Me&#10;fKL7OeQihrBPUUMRQp1K6bOCLPqBq4kjd3WNxRBhk0vT4COG20p+KJVIiyXHhgJr2hSUfZ9vVgMm&#10;I/NzvA4Pl/0twVnequ34S2nd67brOYhAbfgXv9w7E+dPJ/B8Jl4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jsewgAAANwAAAAPAAAAAAAAAAAAAAAAAJgCAABkcnMvZG93&#10;bnJldi54bWxQSwUGAAAAAAQABAD1AAAAhwMAAAAA&#10;" stroked="f">
                <v:textbox>
                  <w:txbxContent>
                    <w:p w:rsidR="00870AA5" w:rsidRDefault="00870A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5" o:spid="_x0000_s2050" type="#_x0000_t15" style="position:absolute;left:10813;top:14744;width:1121;height:495;rotation:135;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0VMUA&#10;AADcAAAADwAAAGRycy9kb3ducmV2LnhtbESPT2/CMAzF75P2HSJP2m2kQ9sEhYAADTaJE//E1WpM&#10;W61xSpKV7tvPh0m72XrP7/08nfeuUR2FWHs28DzIQBEX3tZcGjge1k8jUDEhW2w8k4EfijCf3d9N&#10;Mbf+xjvq9qlUEsIxRwNVSm2udSwqchgHviUW7eKDwyRrKLUNeJNw1+hhlr1phzVLQ4UtrSoqvvbf&#10;zsCHx+v5bJfjzfsp276G9qW7nrwxjw/9YgIqUZ/+zX/Xn1bwR0Irz8gE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RUxQAAANwAAAAPAAAAAAAAAAAAAAAAAJgCAABkcnMv&#10;ZG93bnJldi54bWxQSwUGAAAAAAQABAD1AAAAigMAAAAA&#10;" filled="f" fillcolor="#052f61 [3204]" strokecolor="#052f61 [3204]">
                <v:textbox inset=",0,,0">
                  <w:txbxContent>
                    <w:p w:rsidR="00870AA5" w:rsidRDefault="00B00371">
                      <w:pPr>
                        <w:pStyle w:val="Footer"/>
                        <w:jc w:val="center"/>
                      </w:pPr>
                      <w:r>
                        <w:fldChar w:fldCharType="begin"/>
                      </w:r>
                      <w:r>
                        <w:instrText xml:space="preserve"> PAGE   \* MERGEFORMAT </w:instrText>
                      </w:r>
                      <w:r>
                        <w:fldChar w:fldCharType="separate"/>
                      </w:r>
                      <w:r w:rsidR="00B94D54">
                        <w:rPr>
                          <w:noProof/>
                        </w:rPr>
                        <w:t>39</w:t>
                      </w:r>
                      <w:r>
                        <w:rPr>
                          <w:noProof/>
                        </w:rPr>
                        <w:fldChar w:fldCharType="end"/>
                      </w:r>
                    </w:p>
                  </w:txbxContent>
                </v:textbox>
              </v:shape>
              <w10:wrap anchorx="margin" anchory="margin"/>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371" w:rsidRDefault="00B00371" w:rsidP="009A41F0">
      <w:pPr>
        <w:spacing w:after="0" w:line="240" w:lineRule="auto"/>
      </w:pPr>
      <w:r>
        <w:separator/>
      </w:r>
    </w:p>
  </w:footnote>
  <w:footnote w:type="continuationSeparator" w:id="0">
    <w:p w:rsidR="00B00371" w:rsidRDefault="00B00371"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05A269B"/>
    <w:multiLevelType w:val="hybridMultilevel"/>
    <w:tmpl w:val="8AEA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1FB307A"/>
    <w:multiLevelType w:val="hybridMultilevel"/>
    <w:tmpl w:val="18B8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004B96"/>
    <w:multiLevelType w:val="hybridMultilevel"/>
    <w:tmpl w:val="F3E2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0FB558C4"/>
    <w:multiLevelType w:val="hybridMultilevel"/>
    <w:tmpl w:val="3F0C3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4507B7A"/>
    <w:multiLevelType w:val="hybridMultilevel"/>
    <w:tmpl w:val="8B048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7706FA"/>
    <w:multiLevelType w:val="hybridMultilevel"/>
    <w:tmpl w:val="E0C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3700D0"/>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1CC29D3"/>
    <w:multiLevelType w:val="hybridMultilevel"/>
    <w:tmpl w:val="5FF2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8028BC"/>
    <w:multiLevelType w:val="hybridMultilevel"/>
    <w:tmpl w:val="C0AA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C7373B"/>
    <w:multiLevelType w:val="hybridMultilevel"/>
    <w:tmpl w:val="416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92757F"/>
    <w:multiLevelType w:val="hybridMultilevel"/>
    <w:tmpl w:val="C81A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773DC2"/>
    <w:multiLevelType w:val="hybridMultilevel"/>
    <w:tmpl w:val="D328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1">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5AFA6E6C"/>
    <w:multiLevelType w:val="hybridMultilevel"/>
    <w:tmpl w:val="CF0C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1C150E"/>
    <w:multiLevelType w:val="hybridMultilevel"/>
    <w:tmpl w:val="EAAC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3F7123"/>
    <w:multiLevelType w:val="hybridMultilevel"/>
    <w:tmpl w:val="2E88A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25B7C80"/>
    <w:multiLevelType w:val="hybridMultilevel"/>
    <w:tmpl w:val="F7D8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8C711A"/>
    <w:multiLevelType w:val="hybridMultilevel"/>
    <w:tmpl w:val="7250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51"/>
  </w:num>
  <w:num w:numId="3">
    <w:abstractNumId w:val="47"/>
  </w:num>
  <w:num w:numId="4">
    <w:abstractNumId w:val="47"/>
  </w:num>
  <w:num w:numId="5">
    <w:abstractNumId w:val="19"/>
  </w:num>
  <w:num w:numId="6">
    <w:abstractNumId w:val="12"/>
  </w:num>
  <w:num w:numId="7">
    <w:abstractNumId w:val="29"/>
  </w:num>
  <w:num w:numId="8">
    <w:abstractNumId w:val="24"/>
  </w:num>
  <w:num w:numId="9">
    <w:abstractNumId w:val="14"/>
  </w:num>
  <w:num w:numId="10">
    <w:abstractNumId w:val="10"/>
  </w:num>
  <w:num w:numId="11">
    <w:abstractNumId w:val="13"/>
  </w:num>
  <w:num w:numId="12">
    <w:abstractNumId w:val="16"/>
  </w:num>
  <w:num w:numId="13">
    <w:abstractNumId w:val="17"/>
  </w:num>
  <w:num w:numId="14">
    <w:abstractNumId w:val="45"/>
  </w:num>
  <w:num w:numId="15">
    <w:abstractNumId w:val="0"/>
  </w:num>
  <w:num w:numId="16">
    <w:abstractNumId w:val="2"/>
  </w:num>
  <w:num w:numId="17">
    <w:abstractNumId w:val="3"/>
  </w:num>
  <w:num w:numId="18">
    <w:abstractNumId w:val="50"/>
  </w:num>
  <w:num w:numId="19">
    <w:abstractNumId w:val="28"/>
  </w:num>
  <w:num w:numId="20">
    <w:abstractNumId w:val="49"/>
  </w:num>
  <w:num w:numId="21">
    <w:abstractNumId w:val="18"/>
  </w:num>
  <w:num w:numId="22">
    <w:abstractNumId w:val="37"/>
  </w:num>
  <w:num w:numId="23">
    <w:abstractNumId w:val="23"/>
  </w:num>
  <w:num w:numId="24">
    <w:abstractNumId w:val="52"/>
  </w:num>
  <w:num w:numId="25">
    <w:abstractNumId w:val="15"/>
  </w:num>
  <w:num w:numId="26">
    <w:abstractNumId w:val="41"/>
  </w:num>
  <w:num w:numId="27">
    <w:abstractNumId w:val="33"/>
  </w:num>
  <w:num w:numId="28">
    <w:abstractNumId w:val="27"/>
  </w:num>
  <w:num w:numId="29">
    <w:abstractNumId w:val="22"/>
  </w:num>
  <w:num w:numId="30">
    <w:abstractNumId w:val="39"/>
  </w:num>
  <w:num w:numId="31">
    <w:abstractNumId w:val="38"/>
  </w:num>
  <w:num w:numId="32">
    <w:abstractNumId w:val="32"/>
  </w:num>
  <w:num w:numId="33">
    <w:abstractNumId w:val="8"/>
  </w:num>
  <w:num w:numId="34">
    <w:abstractNumId w:val="9"/>
  </w:num>
  <w:num w:numId="35">
    <w:abstractNumId w:val="21"/>
  </w:num>
  <w:num w:numId="36">
    <w:abstractNumId w:val="34"/>
  </w:num>
  <w:num w:numId="37">
    <w:abstractNumId w:val="36"/>
  </w:num>
  <w:num w:numId="38">
    <w:abstractNumId w:val="35"/>
  </w:num>
  <w:num w:numId="39">
    <w:abstractNumId w:val="31"/>
  </w:num>
  <w:num w:numId="40">
    <w:abstractNumId w:val="44"/>
  </w:num>
  <w:num w:numId="41">
    <w:abstractNumId w:val="30"/>
  </w:num>
  <w:num w:numId="42">
    <w:abstractNumId w:val="43"/>
  </w:num>
  <w:num w:numId="43">
    <w:abstractNumId w:val="25"/>
  </w:num>
  <w:num w:numId="44">
    <w:abstractNumId w:val="46"/>
  </w:num>
  <w:num w:numId="45">
    <w:abstractNumId w:val="20"/>
  </w:num>
  <w:num w:numId="46">
    <w:abstractNumId w:val="26"/>
  </w:num>
  <w:num w:numId="47">
    <w:abstractNumId w:val="53"/>
  </w:num>
  <w:num w:numId="48">
    <w:abstractNumId w:val="11"/>
  </w:num>
  <w:num w:numId="49">
    <w:abstractNumId w:val="4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779F"/>
    <w:rsid w:val="00013735"/>
    <w:rsid w:val="00014137"/>
    <w:rsid w:val="000170D9"/>
    <w:rsid w:val="00017B9B"/>
    <w:rsid w:val="000304DC"/>
    <w:rsid w:val="00043687"/>
    <w:rsid w:val="00046FB5"/>
    <w:rsid w:val="00050F33"/>
    <w:rsid w:val="00073BA3"/>
    <w:rsid w:val="0008526D"/>
    <w:rsid w:val="00096BB4"/>
    <w:rsid w:val="000A19CA"/>
    <w:rsid w:val="000B0BB4"/>
    <w:rsid w:val="000B1064"/>
    <w:rsid w:val="000B345A"/>
    <w:rsid w:val="000C270F"/>
    <w:rsid w:val="000D1BEE"/>
    <w:rsid w:val="000D24E7"/>
    <w:rsid w:val="000D788B"/>
    <w:rsid w:val="000E2C13"/>
    <w:rsid w:val="000E3659"/>
    <w:rsid w:val="000E6CE4"/>
    <w:rsid w:val="000F27A7"/>
    <w:rsid w:val="000F4576"/>
    <w:rsid w:val="000F5403"/>
    <w:rsid w:val="00101BA9"/>
    <w:rsid w:val="001049C8"/>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76C02"/>
    <w:rsid w:val="00186747"/>
    <w:rsid w:val="00186B02"/>
    <w:rsid w:val="00191659"/>
    <w:rsid w:val="001A0738"/>
    <w:rsid w:val="001A335F"/>
    <w:rsid w:val="001B1EBF"/>
    <w:rsid w:val="001B29C7"/>
    <w:rsid w:val="001C1798"/>
    <w:rsid w:val="001C28D9"/>
    <w:rsid w:val="001D2680"/>
    <w:rsid w:val="001D3176"/>
    <w:rsid w:val="001D615D"/>
    <w:rsid w:val="001F0289"/>
    <w:rsid w:val="001F0CC3"/>
    <w:rsid w:val="001F1845"/>
    <w:rsid w:val="001F6E0C"/>
    <w:rsid w:val="002002BF"/>
    <w:rsid w:val="002109C9"/>
    <w:rsid w:val="002168AD"/>
    <w:rsid w:val="002224D2"/>
    <w:rsid w:val="0022261F"/>
    <w:rsid w:val="00247166"/>
    <w:rsid w:val="00257480"/>
    <w:rsid w:val="00257631"/>
    <w:rsid w:val="00265E81"/>
    <w:rsid w:val="00273EEE"/>
    <w:rsid w:val="002744F2"/>
    <w:rsid w:val="0028172B"/>
    <w:rsid w:val="002936F7"/>
    <w:rsid w:val="002A190C"/>
    <w:rsid w:val="002A31E2"/>
    <w:rsid w:val="002A690D"/>
    <w:rsid w:val="002B4B00"/>
    <w:rsid w:val="002B7095"/>
    <w:rsid w:val="002D49CF"/>
    <w:rsid w:val="002F0B36"/>
    <w:rsid w:val="002F2F99"/>
    <w:rsid w:val="002F4972"/>
    <w:rsid w:val="00322053"/>
    <w:rsid w:val="003252E9"/>
    <w:rsid w:val="0033093D"/>
    <w:rsid w:val="00334F12"/>
    <w:rsid w:val="003514C5"/>
    <w:rsid w:val="00352C69"/>
    <w:rsid w:val="003636B5"/>
    <w:rsid w:val="00365C1E"/>
    <w:rsid w:val="00380B50"/>
    <w:rsid w:val="00386F25"/>
    <w:rsid w:val="00387717"/>
    <w:rsid w:val="003A6948"/>
    <w:rsid w:val="003B1D0F"/>
    <w:rsid w:val="003B5836"/>
    <w:rsid w:val="003B64B5"/>
    <w:rsid w:val="003C30E3"/>
    <w:rsid w:val="003C60A4"/>
    <w:rsid w:val="003D188E"/>
    <w:rsid w:val="003D46CE"/>
    <w:rsid w:val="003D5729"/>
    <w:rsid w:val="003E56DA"/>
    <w:rsid w:val="003F1D3A"/>
    <w:rsid w:val="0040354E"/>
    <w:rsid w:val="0040390D"/>
    <w:rsid w:val="00405E0E"/>
    <w:rsid w:val="004228F6"/>
    <w:rsid w:val="004230D2"/>
    <w:rsid w:val="00423C94"/>
    <w:rsid w:val="00425573"/>
    <w:rsid w:val="00425BC4"/>
    <w:rsid w:val="00431521"/>
    <w:rsid w:val="0043221A"/>
    <w:rsid w:val="004368BE"/>
    <w:rsid w:val="0044199E"/>
    <w:rsid w:val="0045084D"/>
    <w:rsid w:val="004549E2"/>
    <w:rsid w:val="004556A1"/>
    <w:rsid w:val="00460347"/>
    <w:rsid w:val="004657AA"/>
    <w:rsid w:val="00472BB3"/>
    <w:rsid w:val="004769BB"/>
    <w:rsid w:val="0048108B"/>
    <w:rsid w:val="00491440"/>
    <w:rsid w:val="00492CDA"/>
    <w:rsid w:val="004A02BB"/>
    <w:rsid w:val="004B36EE"/>
    <w:rsid w:val="004C1DE5"/>
    <w:rsid w:val="004D0A4C"/>
    <w:rsid w:val="004D3360"/>
    <w:rsid w:val="004D6216"/>
    <w:rsid w:val="004D7B19"/>
    <w:rsid w:val="004E0A75"/>
    <w:rsid w:val="004E28FA"/>
    <w:rsid w:val="004F0600"/>
    <w:rsid w:val="004F1177"/>
    <w:rsid w:val="004F5CD0"/>
    <w:rsid w:val="004F79EA"/>
    <w:rsid w:val="00503CC8"/>
    <w:rsid w:val="0050724E"/>
    <w:rsid w:val="005133AC"/>
    <w:rsid w:val="00515199"/>
    <w:rsid w:val="00517ABE"/>
    <w:rsid w:val="00520443"/>
    <w:rsid w:val="00544B13"/>
    <w:rsid w:val="00554ED2"/>
    <w:rsid w:val="0055603B"/>
    <w:rsid w:val="00581B48"/>
    <w:rsid w:val="00585DB5"/>
    <w:rsid w:val="005907D9"/>
    <w:rsid w:val="005A1002"/>
    <w:rsid w:val="005B1AF2"/>
    <w:rsid w:val="005C0B21"/>
    <w:rsid w:val="005C1084"/>
    <w:rsid w:val="005C1917"/>
    <w:rsid w:val="005C390D"/>
    <w:rsid w:val="005C4283"/>
    <w:rsid w:val="005D1D62"/>
    <w:rsid w:val="005D2580"/>
    <w:rsid w:val="005D2EFF"/>
    <w:rsid w:val="005D5410"/>
    <w:rsid w:val="005F08AE"/>
    <w:rsid w:val="005F3511"/>
    <w:rsid w:val="005F4CBB"/>
    <w:rsid w:val="00600980"/>
    <w:rsid w:val="00607FF3"/>
    <w:rsid w:val="00610748"/>
    <w:rsid w:val="00611680"/>
    <w:rsid w:val="00611D23"/>
    <w:rsid w:val="00615348"/>
    <w:rsid w:val="00621BC2"/>
    <w:rsid w:val="0062494B"/>
    <w:rsid w:val="00626C9C"/>
    <w:rsid w:val="006375C0"/>
    <w:rsid w:val="00642C78"/>
    <w:rsid w:val="00645951"/>
    <w:rsid w:val="006463A4"/>
    <w:rsid w:val="00651257"/>
    <w:rsid w:val="00655F4C"/>
    <w:rsid w:val="00660116"/>
    <w:rsid w:val="00663D8A"/>
    <w:rsid w:val="006656E0"/>
    <w:rsid w:val="00666908"/>
    <w:rsid w:val="0066772F"/>
    <w:rsid w:val="00672A49"/>
    <w:rsid w:val="00673768"/>
    <w:rsid w:val="00673FF3"/>
    <w:rsid w:val="00683276"/>
    <w:rsid w:val="00683474"/>
    <w:rsid w:val="0069234C"/>
    <w:rsid w:val="00693940"/>
    <w:rsid w:val="006A6154"/>
    <w:rsid w:val="006B2559"/>
    <w:rsid w:val="006B3AEA"/>
    <w:rsid w:val="006B3CA5"/>
    <w:rsid w:val="006B6B23"/>
    <w:rsid w:val="006B72AE"/>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57A29"/>
    <w:rsid w:val="00766382"/>
    <w:rsid w:val="00771068"/>
    <w:rsid w:val="007740A3"/>
    <w:rsid w:val="00777A90"/>
    <w:rsid w:val="00781ADF"/>
    <w:rsid w:val="007B3794"/>
    <w:rsid w:val="007B44CB"/>
    <w:rsid w:val="007B4EED"/>
    <w:rsid w:val="007B6D4A"/>
    <w:rsid w:val="007C2CB0"/>
    <w:rsid w:val="007C6038"/>
    <w:rsid w:val="007E4E65"/>
    <w:rsid w:val="007F3F0C"/>
    <w:rsid w:val="00806D4F"/>
    <w:rsid w:val="0081512E"/>
    <w:rsid w:val="00825163"/>
    <w:rsid w:val="00830400"/>
    <w:rsid w:val="0084126F"/>
    <w:rsid w:val="0085348A"/>
    <w:rsid w:val="008538A3"/>
    <w:rsid w:val="00857E93"/>
    <w:rsid w:val="00864A47"/>
    <w:rsid w:val="00864C9B"/>
    <w:rsid w:val="00864F71"/>
    <w:rsid w:val="00870AA5"/>
    <w:rsid w:val="00875865"/>
    <w:rsid w:val="008861D7"/>
    <w:rsid w:val="00890FE3"/>
    <w:rsid w:val="00895567"/>
    <w:rsid w:val="008961F6"/>
    <w:rsid w:val="008A5990"/>
    <w:rsid w:val="008A5FE8"/>
    <w:rsid w:val="008C36B0"/>
    <w:rsid w:val="008C542B"/>
    <w:rsid w:val="008C5DCE"/>
    <w:rsid w:val="008C754A"/>
    <w:rsid w:val="008D0FDA"/>
    <w:rsid w:val="008D1348"/>
    <w:rsid w:val="008D18BF"/>
    <w:rsid w:val="008F4A83"/>
    <w:rsid w:val="008F5456"/>
    <w:rsid w:val="0090528F"/>
    <w:rsid w:val="009066D8"/>
    <w:rsid w:val="009070B8"/>
    <w:rsid w:val="00917E5A"/>
    <w:rsid w:val="00922506"/>
    <w:rsid w:val="00942E6A"/>
    <w:rsid w:val="00946D3F"/>
    <w:rsid w:val="0095093B"/>
    <w:rsid w:val="00956268"/>
    <w:rsid w:val="009577AC"/>
    <w:rsid w:val="009718D8"/>
    <w:rsid w:val="00972752"/>
    <w:rsid w:val="0097323A"/>
    <w:rsid w:val="009779FA"/>
    <w:rsid w:val="009933F4"/>
    <w:rsid w:val="009A3240"/>
    <w:rsid w:val="009A41F0"/>
    <w:rsid w:val="009B1FF5"/>
    <w:rsid w:val="009C13E6"/>
    <w:rsid w:val="009C46E1"/>
    <w:rsid w:val="009D14BC"/>
    <w:rsid w:val="009D1761"/>
    <w:rsid w:val="009D4089"/>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371"/>
    <w:rsid w:val="00B00BAB"/>
    <w:rsid w:val="00B03B4F"/>
    <w:rsid w:val="00B04DE6"/>
    <w:rsid w:val="00B1039A"/>
    <w:rsid w:val="00B16E23"/>
    <w:rsid w:val="00B30014"/>
    <w:rsid w:val="00B305D4"/>
    <w:rsid w:val="00B34AEB"/>
    <w:rsid w:val="00B357CE"/>
    <w:rsid w:val="00B36050"/>
    <w:rsid w:val="00B4442A"/>
    <w:rsid w:val="00B50536"/>
    <w:rsid w:val="00B50843"/>
    <w:rsid w:val="00B512D8"/>
    <w:rsid w:val="00B625C3"/>
    <w:rsid w:val="00B63FAE"/>
    <w:rsid w:val="00B653A7"/>
    <w:rsid w:val="00B72AAB"/>
    <w:rsid w:val="00B7410B"/>
    <w:rsid w:val="00B770ED"/>
    <w:rsid w:val="00B80591"/>
    <w:rsid w:val="00B9203D"/>
    <w:rsid w:val="00B945A5"/>
    <w:rsid w:val="00B94D54"/>
    <w:rsid w:val="00BA1833"/>
    <w:rsid w:val="00BA5152"/>
    <w:rsid w:val="00BA5946"/>
    <w:rsid w:val="00BB50BF"/>
    <w:rsid w:val="00BC15BB"/>
    <w:rsid w:val="00BC544A"/>
    <w:rsid w:val="00BC66C2"/>
    <w:rsid w:val="00BC6A79"/>
    <w:rsid w:val="00BD2B81"/>
    <w:rsid w:val="00BD5290"/>
    <w:rsid w:val="00BD67CF"/>
    <w:rsid w:val="00BE4F57"/>
    <w:rsid w:val="00BF5ACA"/>
    <w:rsid w:val="00C02BB9"/>
    <w:rsid w:val="00C04A3D"/>
    <w:rsid w:val="00C108AA"/>
    <w:rsid w:val="00C149B6"/>
    <w:rsid w:val="00C1579C"/>
    <w:rsid w:val="00C15BDE"/>
    <w:rsid w:val="00C15D1F"/>
    <w:rsid w:val="00C22047"/>
    <w:rsid w:val="00C273F0"/>
    <w:rsid w:val="00C27E6B"/>
    <w:rsid w:val="00C31210"/>
    <w:rsid w:val="00C31780"/>
    <w:rsid w:val="00C3399B"/>
    <w:rsid w:val="00C34A3D"/>
    <w:rsid w:val="00C357F1"/>
    <w:rsid w:val="00C45F8B"/>
    <w:rsid w:val="00C461A1"/>
    <w:rsid w:val="00C572AC"/>
    <w:rsid w:val="00C6078F"/>
    <w:rsid w:val="00C615CB"/>
    <w:rsid w:val="00C65E4B"/>
    <w:rsid w:val="00C7058C"/>
    <w:rsid w:val="00C71A9E"/>
    <w:rsid w:val="00C774CA"/>
    <w:rsid w:val="00C85DC6"/>
    <w:rsid w:val="00CB46DB"/>
    <w:rsid w:val="00CC15E7"/>
    <w:rsid w:val="00CC1BC1"/>
    <w:rsid w:val="00CD2CF6"/>
    <w:rsid w:val="00CD37BB"/>
    <w:rsid w:val="00CF5E15"/>
    <w:rsid w:val="00D1457F"/>
    <w:rsid w:val="00D16CDE"/>
    <w:rsid w:val="00D20F7F"/>
    <w:rsid w:val="00D34B04"/>
    <w:rsid w:val="00D4212B"/>
    <w:rsid w:val="00D560F8"/>
    <w:rsid w:val="00D57D8F"/>
    <w:rsid w:val="00D70D92"/>
    <w:rsid w:val="00D71A8D"/>
    <w:rsid w:val="00D75B7E"/>
    <w:rsid w:val="00D822E4"/>
    <w:rsid w:val="00D828B5"/>
    <w:rsid w:val="00D83D45"/>
    <w:rsid w:val="00D8420C"/>
    <w:rsid w:val="00D90446"/>
    <w:rsid w:val="00D91646"/>
    <w:rsid w:val="00DA110B"/>
    <w:rsid w:val="00DA2F4E"/>
    <w:rsid w:val="00DB0998"/>
    <w:rsid w:val="00DB6C23"/>
    <w:rsid w:val="00DC1ADE"/>
    <w:rsid w:val="00DC2425"/>
    <w:rsid w:val="00DC2D9C"/>
    <w:rsid w:val="00DC60D5"/>
    <w:rsid w:val="00DD0F2C"/>
    <w:rsid w:val="00DD2B90"/>
    <w:rsid w:val="00DD5165"/>
    <w:rsid w:val="00DE5406"/>
    <w:rsid w:val="00DF0D6B"/>
    <w:rsid w:val="00DF127D"/>
    <w:rsid w:val="00DF1332"/>
    <w:rsid w:val="00DF54ED"/>
    <w:rsid w:val="00E028F4"/>
    <w:rsid w:val="00E0547A"/>
    <w:rsid w:val="00E1118B"/>
    <w:rsid w:val="00E12198"/>
    <w:rsid w:val="00E17BD6"/>
    <w:rsid w:val="00E239ED"/>
    <w:rsid w:val="00E41F58"/>
    <w:rsid w:val="00E45927"/>
    <w:rsid w:val="00E45F16"/>
    <w:rsid w:val="00E63C96"/>
    <w:rsid w:val="00E65876"/>
    <w:rsid w:val="00E65F63"/>
    <w:rsid w:val="00E719EC"/>
    <w:rsid w:val="00E80B8D"/>
    <w:rsid w:val="00E86C98"/>
    <w:rsid w:val="00E9021C"/>
    <w:rsid w:val="00E94EEB"/>
    <w:rsid w:val="00E96255"/>
    <w:rsid w:val="00EA09C8"/>
    <w:rsid w:val="00EA24F1"/>
    <w:rsid w:val="00EA6DE1"/>
    <w:rsid w:val="00EA7310"/>
    <w:rsid w:val="00EA7ECB"/>
    <w:rsid w:val="00EB00FD"/>
    <w:rsid w:val="00EB1DD4"/>
    <w:rsid w:val="00EB7F34"/>
    <w:rsid w:val="00EC3657"/>
    <w:rsid w:val="00EC7243"/>
    <w:rsid w:val="00EC73A8"/>
    <w:rsid w:val="00ED1F4F"/>
    <w:rsid w:val="00ED2BF3"/>
    <w:rsid w:val="00F064CE"/>
    <w:rsid w:val="00F074BC"/>
    <w:rsid w:val="00F1165B"/>
    <w:rsid w:val="00F152C6"/>
    <w:rsid w:val="00F263A6"/>
    <w:rsid w:val="00F423B6"/>
    <w:rsid w:val="00F43813"/>
    <w:rsid w:val="00F573D2"/>
    <w:rsid w:val="00F662D9"/>
    <w:rsid w:val="00F71C82"/>
    <w:rsid w:val="00F75C7D"/>
    <w:rsid w:val="00F7718C"/>
    <w:rsid w:val="00F84B1E"/>
    <w:rsid w:val="00F852D9"/>
    <w:rsid w:val="00F85593"/>
    <w:rsid w:val="00F86B0B"/>
    <w:rsid w:val="00F86DF5"/>
    <w:rsid w:val="00FB055F"/>
    <w:rsid w:val="00FB3BBD"/>
    <w:rsid w:val="00FC5E0C"/>
    <w:rsid w:val="00FD0008"/>
    <w:rsid w:val="00FD4744"/>
    <w:rsid w:val="00FD56C2"/>
    <w:rsid w:val="00FD7F54"/>
    <w:rsid w:val="00FE5499"/>
    <w:rsid w:val="00FE5BCB"/>
    <w:rsid w:val="00FE5F75"/>
    <w:rsid w:val="00FE6159"/>
    <w:rsid w:val="00FF6D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A29"/>
  </w:style>
  <w:style w:type="paragraph" w:styleId="Heading1">
    <w:name w:val="heading 1"/>
    <w:basedOn w:val="Normal"/>
    <w:next w:val="Normal"/>
    <w:link w:val="Heading1Char"/>
    <w:uiPriority w:val="9"/>
    <w:qFormat/>
    <w:rsid w:val="00757A29"/>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57A29"/>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57A29"/>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757A29"/>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unhideWhenUsed/>
    <w:qFormat/>
    <w:rsid w:val="00757A29"/>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unhideWhenUsed/>
    <w:qFormat/>
    <w:rsid w:val="00757A29"/>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757A29"/>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757A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7A2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A29"/>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757A29"/>
    <w:rPr>
      <w:caps/>
      <w:spacing w:val="15"/>
      <w:shd w:val="clear" w:color="auto" w:fill="B1D2FB" w:themeFill="accent1" w:themeFillTint="33"/>
    </w:rPr>
  </w:style>
  <w:style w:type="character" w:customStyle="1" w:styleId="Heading3Char">
    <w:name w:val="Heading 3 Char"/>
    <w:basedOn w:val="DefaultParagraphFont"/>
    <w:link w:val="Heading3"/>
    <w:uiPriority w:val="9"/>
    <w:rsid w:val="00757A29"/>
    <w:rPr>
      <w:caps/>
      <w:color w:val="021730" w:themeColor="accent1" w:themeShade="7F"/>
      <w:spacing w:val="15"/>
    </w:rPr>
  </w:style>
  <w:style w:type="character" w:customStyle="1" w:styleId="Heading4Char">
    <w:name w:val="Heading 4 Char"/>
    <w:basedOn w:val="DefaultParagraphFont"/>
    <w:link w:val="Heading4"/>
    <w:uiPriority w:val="9"/>
    <w:rsid w:val="00757A29"/>
    <w:rPr>
      <w:caps/>
      <w:color w:val="032348"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757A29"/>
    <w:pPr>
      <w:spacing w:after="0" w:line="240" w:lineRule="auto"/>
    </w:pPr>
  </w:style>
  <w:style w:type="character" w:customStyle="1" w:styleId="NoSpacingChar">
    <w:name w:val="No Spacing Char"/>
    <w:link w:val="NoSpacing"/>
    <w:uiPriority w:val="1"/>
    <w:rsid w:val="00B4442A"/>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757A29"/>
    <w:rPr>
      <w:i/>
      <w:iCs/>
      <w:color w:val="02173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757A29"/>
    <w:pPr>
      <w:outlineLvl w:val="9"/>
    </w:p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356A95"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757A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57A29"/>
    <w:rPr>
      <w:caps/>
      <w:color w:val="595959" w:themeColor="text1" w:themeTint="A6"/>
      <w:spacing w:val="10"/>
      <w:sz w:val="21"/>
      <w:szCs w:val="21"/>
    </w:rPr>
  </w:style>
  <w:style w:type="paragraph" w:styleId="Title">
    <w:name w:val="Title"/>
    <w:basedOn w:val="Normal"/>
    <w:next w:val="Normal"/>
    <w:link w:val="TitleChar"/>
    <w:uiPriority w:val="10"/>
    <w:qFormat/>
    <w:rsid w:val="00757A29"/>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757A29"/>
    <w:rPr>
      <w:rFonts w:asciiTheme="majorHAnsi" w:eastAsiaTheme="majorEastAsia" w:hAnsiTheme="majorHAnsi" w:cstheme="majorBidi"/>
      <w:caps/>
      <w:color w:val="052F61" w:themeColor="accent1"/>
      <w:spacing w:val="10"/>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757A29"/>
    <w:rPr>
      <w:b/>
      <w:bCs/>
    </w:rPr>
  </w:style>
  <w:style w:type="character" w:customStyle="1" w:styleId="Heading5Char">
    <w:name w:val="Heading 5 Char"/>
    <w:basedOn w:val="DefaultParagraphFont"/>
    <w:link w:val="Heading5"/>
    <w:uiPriority w:val="9"/>
    <w:rsid w:val="00757A29"/>
    <w:rPr>
      <w:caps/>
      <w:color w:val="032348" w:themeColor="accent1" w:themeShade="BF"/>
      <w:spacing w:val="10"/>
    </w:rPr>
  </w:style>
  <w:style w:type="character" w:customStyle="1" w:styleId="Heading6Char">
    <w:name w:val="Heading 6 Char"/>
    <w:basedOn w:val="DefaultParagraphFont"/>
    <w:link w:val="Heading6"/>
    <w:uiPriority w:val="9"/>
    <w:rsid w:val="00757A29"/>
    <w:rPr>
      <w:caps/>
      <w:color w:val="032348"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paragraph" w:styleId="Caption">
    <w:name w:val="caption"/>
    <w:basedOn w:val="Normal"/>
    <w:next w:val="Normal"/>
    <w:uiPriority w:val="35"/>
    <w:unhideWhenUsed/>
    <w:qFormat/>
    <w:rsid w:val="00757A29"/>
    <w:rPr>
      <w:b/>
      <w:bCs/>
      <w:color w:val="032348" w:themeColor="accent1" w:themeShade="BF"/>
      <w:sz w:val="16"/>
      <w:szCs w:val="16"/>
    </w:rPr>
  </w:style>
  <w:style w:type="character" w:customStyle="1" w:styleId="Heading7Char">
    <w:name w:val="Heading 7 Char"/>
    <w:basedOn w:val="DefaultParagraphFont"/>
    <w:link w:val="Heading7"/>
    <w:uiPriority w:val="9"/>
    <w:semiHidden/>
    <w:rsid w:val="00757A29"/>
    <w:rPr>
      <w:caps/>
      <w:color w:val="032348" w:themeColor="accent1" w:themeShade="BF"/>
      <w:spacing w:val="10"/>
    </w:rPr>
  </w:style>
  <w:style w:type="character" w:customStyle="1" w:styleId="Heading8Char">
    <w:name w:val="Heading 8 Char"/>
    <w:basedOn w:val="DefaultParagraphFont"/>
    <w:link w:val="Heading8"/>
    <w:uiPriority w:val="9"/>
    <w:semiHidden/>
    <w:rsid w:val="00757A29"/>
    <w:rPr>
      <w:caps/>
      <w:spacing w:val="10"/>
      <w:sz w:val="18"/>
      <w:szCs w:val="18"/>
    </w:rPr>
  </w:style>
  <w:style w:type="character" w:customStyle="1" w:styleId="Heading9Char">
    <w:name w:val="Heading 9 Char"/>
    <w:basedOn w:val="DefaultParagraphFont"/>
    <w:link w:val="Heading9"/>
    <w:uiPriority w:val="9"/>
    <w:semiHidden/>
    <w:rsid w:val="00757A29"/>
    <w:rPr>
      <w:i/>
      <w:iCs/>
      <w:caps/>
      <w:spacing w:val="10"/>
      <w:sz w:val="18"/>
      <w:szCs w:val="18"/>
    </w:rPr>
  </w:style>
  <w:style w:type="character" w:styleId="Emphasis">
    <w:name w:val="Emphasis"/>
    <w:uiPriority w:val="20"/>
    <w:qFormat/>
    <w:rsid w:val="00757A29"/>
    <w:rPr>
      <w:caps/>
      <w:color w:val="021730" w:themeColor="accent1" w:themeShade="7F"/>
      <w:spacing w:val="5"/>
    </w:rPr>
  </w:style>
  <w:style w:type="paragraph" w:styleId="Quote">
    <w:name w:val="Quote"/>
    <w:basedOn w:val="Normal"/>
    <w:next w:val="Normal"/>
    <w:link w:val="QuoteChar"/>
    <w:uiPriority w:val="29"/>
    <w:qFormat/>
    <w:rsid w:val="00757A29"/>
    <w:rPr>
      <w:i/>
      <w:iCs/>
      <w:sz w:val="24"/>
      <w:szCs w:val="24"/>
    </w:rPr>
  </w:style>
  <w:style w:type="character" w:customStyle="1" w:styleId="QuoteChar">
    <w:name w:val="Quote Char"/>
    <w:basedOn w:val="DefaultParagraphFont"/>
    <w:link w:val="Quote"/>
    <w:uiPriority w:val="29"/>
    <w:rsid w:val="00757A29"/>
    <w:rPr>
      <w:i/>
      <w:iCs/>
      <w:sz w:val="24"/>
      <w:szCs w:val="24"/>
    </w:rPr>
  </w:style>
  <w:style w:type="paragraph" w:styleId="IntenseQuote">
    <w:name w:val="Intense Quote"/>
    <w:basedOn w:val="Normal"/>
    <w:next w:val="Normal"/>
    <w:link w:val="IntenseQuoteChar"/>
    <w:uiPriority w:val="30"/>
    <w:qFormat/>
    <w:rsid w:val="00757A29"/>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757A29"/>
    <w:rPr>
      <w:color w:val="052F61" w:themeColor="accent1"/>
      <w:sz w:val="24"/>
      <w:szCs w:val="24"/>
    </w:rPr>
  </w:style>
  <w:style w:type="character" w:styleId="IntenseEmphasis">
    <w:name w:val="Intense Emphasis"/>
    <w:uiPriority w:val="21"/>
    <w:qFormat/>
    <w:rsid w:val="00757A29"/>
    <w:rPr>
      <w:b/>
      <w:bCs/>
      <w:caps/>
      <w:color w:val="021730" w:themeColor="accent1" w:themeShade="7F"/>
      <w:spacing w:val="10"/>
    </w:rPr>
  </w:style>
  <w:style w:type="character" w:styleId="SubtleReference">
    <w:name w:val="Subtle Reference"/>
    <w:uiPriority w:val="31"/>
    <w:qFormat/>
    <w:rsid w:val="00757A29"/>
    <w:rPr>
      <w:b/>
      <w:bCs/>
      <w:color w:val="052F61" w:themeColor="accent1"/>
    </w:rPr>
  </w:style>
  <w:style w:type="character" w:styleId="IntenseReference">
    <w:name w:val="Intense Reference"/>
    <w:uiPriority w:val="32"/>
    <w:qFormat/>
    <w:rsid w:val="00757A29"/>
    <w:rPr>
      <w:b/>
      <w:bCs/>
      <w:i/>
      <w:iCs/>
      <w:caps/>
      <w:color w:val="052F61" w:themeColor="accent1"/>
    </w:rPr>
  </w:style>
  <w:style w:type="character" w:styleId="BookTitle">
    <w:name w:val="Book Title"/>
    <w:uiPriority w:val="33"/>
    <w:qFormat/>
    <w:rsid w:val="00757A29"/>
    <w:rPr>
      <w:b/>
      <w:bCs/>
      <w:i/>
      <w:iCs/>
      <w:spacing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ickynotecontrol.aspx" TargetMode="External"/><Relationship Id="rId21" Type="http://schemas.openxmlformats.org/officeDocument/2006/relationships/image" Target="media/image13.jpeg"/><Relationship Id="rId63" Type="http://schemas.openxmlformats.org/officeDocument/2006/relationships/hyperlink" Target="http://en.wikipedia.org/w/index.php?title=Snowflake_(software)&amp;action=edit&amp;redlink=1" TargetMode="External"/><Relationship Id="rId159" Type="http://schemas.openxmlformats.org/officeDocument/2006/relationships/hyperlink" Target="http://msdn.microsoft.com/en-IN/library/system.windows.controls.primitives.popup.aspx" TargetMode="External"/><Relationship Id="rId170" Type="http://schemas.openxmlformats.org/officeDocument/2006/relationships/image" Target="media/image41.jpeg"/><Relationship Id="rId226" Type="http://schemas.openxmlformats.org/officeDocument/2006/relationships/hyperlink" Target="http://msdn.microsoft.com/en-us/library/gg145036.aspx" TargetMode="External"/><Relationship Id="rId107" Type="http://schemas.openxmlformats.org/officeDocument/2006/relationships/hyperlink" Target="http://msdn.microsoft.com/en-IN/library/system.windows.controls.datepicker.aspx" TargetMode="External"/><Relationship Id="rId268" Type="http://schemas.openxmlformats.org/officeDocument/2006/relationships/theme" Target="theme/theme1.xml"/><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en.wikipedia.org/wiki/Open-source_software" TargetMode="External"/><Relationship Id="rId74" Type="http://schemas.openxmlformats.org/officeDocument/2006/relationships/hyperlink" Target="javascript:void(0)" TargetMode="External"/><Relationship Id="rId128" Type="http://schemas.openxmlformats.org/officeDocument/2006/relationships/hyperlink" Target="http://msdn.microsoft.com/en-IN/library/system.windows.controls.gridsplitter.aspx" TargetMode="External"/><Relationship Id="rId149" Type="http://schemas.openxmlformats.org/officeDocument/2006/relationships/hyperlink" Target="http://msdn.microsoft.com/en-IN/library/system.windows.controls.page.aspx" TargetMode="External"/><Relationship Id="rId5" Type="http://schemas.openxmlformats.org/officeDocument/2006/relationships/settings" Target="settings.xml"/><Relationship Id="rId95" Type="http://schemas.openxmlformats.org/officeDocument/2006/relationships/hyperlink" Target="http://en.wikipedia.org/wiki/Visual_SourceSafe" TargetMode="External"/><Relationship Id="rId160" Type="http://schemas.openxmlformats.org/officeDocument/2006/relationships/hyperlink" Target="http://msdn.microsoft.com/en-IN/library/system.windows.controls.progressbar.aspx" TargetMode="External"/><Relationship Id="rId181" Type="http://schemas.openxmlformats.org/officeDocument/2006/relationships/hyperlink" Target="http://msdn.microsoft.com/en-us/library/gg145029.aspx" TargetMode="External"/><Relationship Id="rId216" Type="http://schemas.openxmlformats.org/officeDocument/2006/relationships/hyperlink" Target="http://msdn.microsoft.com/en-us/library/gg145012.aspx" TargetMode="External"/><Relationship Id="rId237" Type="http://schemas.openxmlformats.org/officeDocument/2006/relationships/hyperlink" Target="http://msdn.microsoft.com/en-us/library/gg145041.aspx" TargetMode="External"/><Relationship Id="rId258" Type="http://schemas.openxmlformats.org/officeDocument/2006/relationships/hyperlink" Target="http://en.wikipedia.org/wiki/Component-based_software_engineering" TargetMode="External"/><Relationship Id="rId22" Type="http://schemas.openxmlformats.org/officeDocument/2006/relationships/image" Target="media/image14.JPG"/><Relationship Id="rId43" Type="http://schemas.openxmlformats.org/officeDocument/2006/relationships/hyperlink" Target="file:///C:\Users\Anirban\Documents\GitHub\DailyNoteBook\Help\html\521639525.htm" TargetMode="External"/><Relationship Id="rId64" Type="http://schemas.openxmlformats.org/officeDocument/2006/relationships/hyperlink" Target="http://en.wikipedia.org/wiki/MySQL" TargetMode="External"/><Relationship Id="rId118" Type="http://schemas.openxmlformats.org/officeDocument/2006/relationships/hyperlink" Target="http://msdn.microsoft.com/en-IN/library/system.windows.controls.textbox.aspx" TargetMode="External"/><Relationship Id="rId139" Type="http://schemas.openxmlformats.org/officeDocument/2006/relationships/hyperlink" Target="http://msdn.microsoft.com/en-IN/library/system.windows.window.aspx" TargetMode="External"/><Relationship Id="rId85" Type="http://schemas.openxmlformats.org/officeDocument/2006/relationships/image" Target="media/image39.png"/><Relationship Id="rId150" Type="http://schemas.openxmlformats.org/officeDocument/2006/relationships/hyperlink" Target="http://msdn.microsoft.com/en-IN/library/system.windows.navigation.navigationwindow.aspx" TargetMode="External"/><Relationship Id="rId171" Type="http://schemas.openxmlformats.org/officeDocument/2006/relationships/image" Target="media/image42.jpeg"/><Relationship Id="rId192" Type="http://schemas.openxmlformats.org/officeDocument/2006/relationships/hyperlink" Target="http://msdn.microsoft.com/en-us/library/system.globalization.aspx" TargetMode="External"/><Relationship Id="rId206" Type="http://schemas.openxmlformats.org/officeDocument/2006/relationships/hyperlink" Target="http://msdn.microsoft.com/en-us/library/system.double.aspx" TargetMode="External"/><Relationship Id="rId227" Type="http://schemas.openxmlformats.org/officeDocument/2006/relationships/hyperlink" Target="http://msdn.microsoft.com/en-us/library/accessibility.aspx" TargetMode="External"/><Relationship Id="rId248" Type="http://schemas.openxmlformats.org/officeDocument/2006/relationships/image" Target="media/image44.jpe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microsoft.win32.openfiledialog.aspx" TargetMode="External"/><Relationship Id="rId129" Type="http://schemas.openxmlformats.org/officeDocument/2006/relationships/hyperlink" Target="http://msdn.microsoft.com/en-IN/library/system.windows.controls.groupbox.aspx" TargetMode="External"/><Relationship Id="rId54" Type="http://schemas.openxmlformats.org/officeDocument/2006/relationships/hyperlink" Target="http://en.wikipedia.org/wiki/Ruby_on_Rails" TargetMode="External"/><Relationship Id="rId75" Type="http://schemas.openxmlformats.org/officeDocument/2006/relationships/hyperlink" Target="http://qt-project.org/doc/qt-5.0/qtcore/qfilesystemwatcher.html" TargetMode="External"/><Relationship Id="rId96" Type="http://schemas.openxmlformats.org/officeDocument/2006/relationships/hyperlink" Target="http://en.wikipedia.org/wiki/Domain-specific_language" TargetMode="External"/><Relationship Id="rId140" Type="http://schemas.openxmlformats.org/officeDocument/2006/relationships/hyperlink" Target="http://msdn.microsoft.com/en-IN/library/system.windows.controls.wrappanel.aspx" TargetMode="External"/><Relationship Id="rId161" Type="http://schemas.openxmlformats.org/officeDocument/2006/relationships/hyperlink" Target="http://msdn.microsoft.com/en-IN/library/system.windows.controls.primitives.statusbar.aspx" TargetMode="External"/><Relationship Id="rId182" Type="http://schemas.openxmlformats.org/officeDocument/2006/relationships/hyperlink" Target="http://msdn.microsoft.com/en-us/library/system.device.location.aspx" TargetMode="External"/><Relationship Id="rId217" Type="http://schemas.openxmlformats.org/officeDocument/2006/relationships/hyperlink" Target="http://msdn.microsoft.com/en-us/library/gg145014.aspx" TargetMode="External"/><Relationship Id="rId6" Type="http://schemas.openxmlformats.org/officeDocument/2006/relationships/webSettings" Target="webSettings.xml"/><Relationship Id="rId238" Type="http://schemas.openxmlformats.org/officeDocument/2006/relationships/hyperlink" Target="http://msdn.microsoft.com/en-us/library/microsoft.sqlserver.server.aspx" TargetMode="External"/><Relationship Id="rId259" Type="http://schemas.openxmlformats.org/officeDocument/2006/relationships/hyperlink" Target="http://en.wikipedia.org/wiki/Microsoft" TargetMode="External"/><Relationship Id="rId23" Type="http://schemas.openxmlformats.org/officeDocument/2006/relationships/image" Target="media/image15.JPG"/><Relationship Id="rId119" Type="http://schemas.openxmlformats.org/officeDocument/2006/relationships/hyperlink" Target="http://msdn.microsoft.com/en-IN/library/system.windows.controls.richtextbox.aspx" TargetMode="External"/><Relationship Id="rId44" Type="http://schemas.openxmlformats.org/officeDocument/2006/relationships/hyperlink" Target="file:///C:\Users\Anirban\Documents\GitHub\DailyNoteBook\Help\html\494305234.htm" TargetMode="External"/><Relationship Id="rId65" Type="http://schemas.openxmlformats.org/officeDocument/2006/relationships/hyperlink" Target="http://en.wikipedia.org/w/index.php?title=Gizzard_(software)&amp;action=edit&amp;redlink=1" TargetMode="External"/><Relationship Id="rId86" Type="http://schemas.openxmlformats.org/officeDocument/2006/relationships/hyperlink" Target="http://en.wikipedia.org/wiki/Code_editor" TargetMode="External"/><Relationship Id="rId130" Type="http://schemas.openxmlformats.org/officeDocument/2006/relationships/hyperlink" Target="http://msdn.microsoft.com/en-IN/library/system.windows.controls.panel.aspx" TargetMode="External"/><Relationship Id="rId151" Type="http://schemas.openxmlformats.org/officeDocument/2006/relationships/hyperlink" Target="http://msdn.microsoft.com/en-IN/library/system.windows.controls.tabcontrol.aspx" TargetMode="External"/><Relationship Id="rId172" Type="http://schemas.openxmlformats.org/officeDocument/2006/relationships/hyperlink" Target="http://msdn.microsoft.com/en-us/library/system.aspx" TargetMode="External"/><Relationship Id="rId193" Type="http://schemas.openxmlformats.org/officeDocument/2006/relationships/hyperlink" Target="http://msdn.microsoft.com/en-us/library/system.globalization.stringinfo.aspx" TargetMode="External"/><Relationship Id="rId207" Type="http://schemas.openxmlformats.org/officeDocument/2006/relationships/hyperlink" Target="http://msdn.microsoft.com/en-us/library/system.int32.aspx" TargetMode="External"/><Relationship Id="rId228" Type="http://schemas.openxmlformats.org/officeDocument/2006/relationships/hyperlink" Target="http://msdn.microsoft.com/en-us/library/accessibility.aspx" TargetMode="External"/><Relationship Id="rId249" Type="http://schemas.openxmlformats.org/officeDocument/2006/relationships/hyperlink" Target="http://www.mysql.com/products/workbench/" TargetMode="External"/><Relationship Id="rId13" Type="http://schemas.openxmlformats.org/officeDocument/2006/relationships/image" Target="media/image5.jpeg"/><Relationship Id="rId109" Type="http://schemas.openxmlformats.org/officeDocument/2006/relationships/hyperlink" Target="http://msdn.microsoft.com/en-IN/library/system.windows.controls.printdialog.aspx" TargetMode="External"/><Relationship Id="rId260" Type="http://schemas.openxmlformats.org/officeDocument/2006/relationships/hyperlink" Target="http://en.wikipedia.org/wiki/.NET_Framework" TargetMode="External"/><Relationship Id="rId34" Type="http://schemas.openxmlformats.org/officeDocument/2006/relationships/image" Target="media/image26.png"/><Relationship Id="rId55" Type="http://schemas.openxmlformats.org/officeDocument/2006/relationships/hyperlink" Target="http://en.wikipedia.org/w/index.php?title=Ruby_Enterprise_Edition&amp;action=edit&amp;redlink=1" TargetMode="External"/><Relationship Id="rId76" Type="http://schemas.openxmlformats.org/officeDocument/2006/relationships/hyperlink" Target="http://developer.android.com/reference/android/os/FileObserver.html" TargetMode="External"/><Relationship Id="rId97" Type="http://schemas.openxmlformats.org/officeDocument/2006/relationships/hyperlink" Target="http://en.wikipedia.org/wiki/Software_development_lifecycle" TargetMode="External"/><Relationship Id="rId120" Type="http://schemas.openxmlformats.org/officeDocument/2006/relationships/hyperlink" Target="http://msdn.microsoft.com/en-IN/library/system.windows.controls.passwordbox.aspx" TargetMode="External"/><Relationship Id="rId141" Type="http://schemas.openxmlformats.org/officeDocument/2006/relationships/hyperlink" Target="http://msdn.microsoft.com/en-IN/library/system.windows.controls.image.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textblock.aspx" TargetMode="External"/><Relationship Id="rId183" Type="http://schemas.openxmlformats.org/officeDocument/2006/relationships/hyperlink" Target="http://msdn.microsoft.com/en-us/library/system.device.location.aspx" TargetMode="External"/><Relationship Id="rId218" Type="http://schemas.openxmlformats.org/officeDocument/2006/relationships/hyperlink" Target="http://msdn.microsoft.com/en-us/library/system.timers.aspx" TargetMode="External"/><Relationship Id="rId239" Type="http://schemas.openxmlformats.org/officeDocument/2006/relationships/hyperlink" Target="http://msdn.microsoft.com/en-us/library/microsoft.sqlserver.server.aspx" TargetMode="External"/><Relationship Id="rId250" Type="http://schemas.openxmlformats.org/officeDocument/2006/relationships/image" Target="media/image45.png"/><Relationship Id="rId24" Type="http://schemas.openxmlformats.org/officeDocument/2006/relationships/image" Target="media/image16.jpg"/><Relationship Id="rId45" Type="http://schemas.openxmlformats.org/officeDocument/2006/relationships/hyperlink" Target="file:///C:\Users\Anirban\Documents\GitHub\DailyNoteBook\Help\html\481492962.htm" TargetMode="External"/><Relationship Id="rId66" Type="http://schemas.openxmlformats.org/officeDocument/2006/relationships/hyperlink" Target="http://en.wikipedia.org/w/index.php?title=Firehose_(software)&amp;action=edit&amp;redlink=1" TargetMode="External"/><Relationship Id="rId87" Type="http://schemas.openxmlformats.org/officeDocument/2006/relationships/hyperlink" Target="http://en.wikipedia.org/wiki/IntelliSense" TargetMode="External"/><Relationship Id="rId110" Type="http://schemas.openxmlformats.org/officeDocument/2006/relationships/hyperlink" Target="http://msdn.microsoft.com/en-IN/library/microsoft.win32.savefiledialog.aspx" TargetMode="External"/><Relationship Id="rId131" Type="http://schemas.openxmlformats.org/officeDocument/2006/relationships/hyperlink" Target="http://msdn.microsoft.com/en-IN/library/system.windows.controls.primitives.resizegrip.aspx" TargetMode="External"/><Relationship Id="rId152" Type="http://schemas.openxmlformats.org/officeDocument/2006/relationships/hyperlink" Target="http://msdn.microsoft.com/en-IN/library/system.windows.controls.checkbox.aspx" TargetMode="External"/><Relationship Id="rId173" Type="http://schemas.openxmlformats.org/officeDocument/2006/relationships/hyperlink" Target="http://msdn.microsoft.com/en-us/library/system.aspx" TargetMode="External"/><Relationship Id="rId194" Type="http://schemas.openxmlformats.org/officeDocument/2006/relationships/hyperlink" Target="http://msdn.microsoft.com/en-us/library/system.globalization.textinfo.aspx" TargetMode="External"/><Relationship Id="rId208" Type="http://schemas.openxmlformats.org/officeDocument/2006/relationships/hyperlink" Target="http://msdn.microsoft.com/en-us/library/gg145044.aspx" TargetMode="External"/><Relationship Id="rId229" Type="http://schemas.openxmlformats.org/officeDocument/2006/relationships/hyperlink" Target="http://msdn.microsoft.com/en-us/library/hh135392.aspx" TargetMode="External"/><Relationship Id="rId240" Type="http://schemas.openxmlformats.org/officeDocument/2006/relationships/hyperlink" Target="http://msdn.microsoft.com/en-us/library/gg145009.aspx" TargetMode="External"/><Relationship Id="rId261" Type="http://schemas.openxmlformats.org/officeDocument/2006/relationships/hyperlink" Target="http://en.wikipedia.org/wiki/Ecma_International" TargetMode="External"/><Relationship Id="rId14" Type="http://schemas.openxmlformats.org/officeDocument/2006/relationships/image" Target="media/image6.jpeg"/><Relationship Id="rId35" Type="http://schemas.openxmlformats.org/officeDocument/2006/relationships/image" Target="media/image27.png"/><Relationship Id="rId56" Type="http://schemas.openxmlformats.org/officeDocument/2006/relationships/hyperlink" Target="http://en.wikipedia.org/wiki/Ruby_(programming_language)" TargetMode="External"/><Relationship Id="rId77" Type="http://schemas.openxmlformats.org/officeDocument/2006/relationships/hyperlink" Target="http://en.wikipedia.org" TargetMode="External"/><Relationship Id="rId100" Type="http://schemas.openxmlformats.org/officeDocument/2006/relationships/hyperlink" Target="http://msdn.microsoft.com/en-IN/library/system.windows.aspx" TargetMode="External"/><Relationship Id="rId8" Type="http://schemas.openxmlformats.org/officeDocument/2006/relationships/endnotes" Target="endnotes.xml"/><Relationship Id="rId98" Type="http://schemas.openxmlformats.org/officeDocument/2006/relationships/hyperlink" Target="http://en.wikipedia.org/wiki/Team_Foundation_Server" TargetMode="External"/><Relationship Id="rId121" Type="http://schemas.openxmlformats.org/officeDocument/2006/relationships/hyperlink" Target="http://msdn.microsoft.com/en-IN/library/system.windows.controls.border.aspx" TargetMode="External"/><Relationship Id="rId142" Type="http://schemas.openxmlformats.org/officeDocument/2006/relationships/hyperlink" Target="http://msdn.microsoft.com/en-IN/library/system.windows.controls.mediaelement.aspx" TargetMode="External"/><Relationship Id="rId163" Type="http://schemas.openxmlformats.org/officeDocument/2006/relationships/hyperlink" Target="http://msdn.microsoft.com/en-IN/library/system.windows.controls.tooltip.aspx" TargetMode="External"/><Relationship Id="rId184" Type="http://schemas.openxmlformats.org/officeDocument/2006/relationships/hyperlink" Target="http://msdn.microsoft.com/en-us/library/system.device.location.aspx" TargetMode="External"/><Relationship Id="rId219" Type="http://schemas.openxmlformats.org/officeDocument/2006/relationships/hyperlink" Target="http://msdn.microsoft.com/en-us/library/system.timers.aspx" TargetMode="External"/><Relationship Id="rId230" Type="http://schemas.openxmlformats.org/officeDocument/2006/relationships/hyperlink" Target="http://msdn.microsoft.com/en-us/library/microsoft.aspnet.snapin.aspx" TargetMode="External"/><Relationship Id="rId251" Type="http://schemas.openxmlformats.org/officeDocument/2006/relationships/hyperlink" Target="http://en.wikipedia.org/wiki/Multi-paradigm_programming_language" TargetMode="External"/><Relationship Id="rId25" Type="http://schemas.openxmlformats.org/officeDocument/2006/relationships/image" Target="media/image17.png"/><Relationship Id="rId46" Type="http://schemas.openxmlformats.org/officeDocument/2006/relationships/image" Target="media/image35.gif"/><Relationship Id="rId67" Type="http://schemas.openxmlformats.org/officeDocument/2006/relationships/hyperlink" Target="http://en.wikipedia.org/wiki/FlockDB" TargetMode="External"/><Relationship Id="rId88" Type="http://schemas.openxmlformats.org/officeDocument/2006/relationships/hyperlink" Target="http://en.wikipedia.org/wiki/Code_refactoring" TargetMode="External"/><Relationship Id="rId111" Type="http://schemas.openxmlformats.org/officeDocument/2006/relationships/hyperlink" Target="http://msdn.microsoft.com/en-IN/library/system.windows.controls.inkcanvas.aspx" TargetMode="External"/><Relationship Id="rId132" Type="http://schemas.openxmlformats.org/officeDocument/2006/relationships/hyperlink" Target="http://msdn.microsoft.com/en-IN/library/system.windows.controls.separator.aspx" TargetMode="External"/><Relationship Id="rId153" Type="http://schemas.openxmlformats.org/officeDocument/2006/relationships/hyperlink" Target="http://msdn.microsoft.com/en-IN/library/system.windows.controls.combobox.aspx" TargetMode="External"/><Relationship Id="rId174" Type="http://schemas.openxmlformats.org/officeDocument/2006/relationships/hyperlink" Target="http://msdn.microsoft.com/en-us/library/gg145022.aspx" TargetMode="External"/><Relationship Id="rId195" Type="http://schemas.openxmlformats.org/officeDocument/2006/relationships/hyperlink" Target="http://msdn.microsoft.com/en-us/library/gg145031.aspx" TargetMode="External"/><Relationship Id="rId209" Type="http://schemas.openxmlformats.org/officeDocument/2006/relationships/hyperlink" Target="http://msdn.microsoft.com/en-us/library/gg145033.aspx" TargetMode="External"/><Relationship Id="rId220" Type="http://schemas.openxmlformats.org/officeDocument/2006/relationships/hyperlink" Target="http://msdn.microsoft.com/en-us/library/system.timers.timer.aspx" TargetMode="External"/><Relationship Id="rId241" Type="http://schemas.openxmlformats.org/officeDocument/2006/relationships/hyperlink" Target="http://msdn.microsoft.com/en-us/library/gg145040.asp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en.wikipedia.org/wiki/Java_(programming_language)" TargetMode="External"/><Relationship Id="rId262" Type="http://schemas.openxmlformats.org/officeDocument/2006/relationships/hyperlink" Target="http://en.wikipedia.org/wiki/International_Organization_for_Standardization" TargetMode="External"/><Relationship Id="rId78" Type="http://schemas.openxmlformats.org/officeDocument/2006/relationships/hyperlink" Target="http://msdn.microsoft.com/en-us/" TargetMode="External"/><Relationship Id="rId99" Type="http://schemas.openxmlformats.org/officeDocument/2006/relationships/image" Target="media/image40.png"/><Relationship Id="rId101" Type="http://schemas.openxmlformats.org/officeDocument/2006/relationships/hyperlink" Target="http://msdn.microsoft.com/en-IN/library/system.windows.controls.button.aspx" TargetMode="External"/><Relationship Id="rId122" Type="http://schemas.openxmlformats.org/officeDocument/2006/relationships/hyperlink" Target="http://msdn.microsoft.com/en-IN/library/system.windows.controls.primitives.bulletdecorator.aspx" TargetMode="External"/><Relationship Id="rId143" Type="http://schemas.openxmlformats.org/officeDocument/2006/relationships/hyperlink" Target="http://msdn.microsoft.com/en-IN/library/system.windows.controls.soundplayeraction.aspx" TargetMode="External"/><Relationship Id="rId164" Type="http://schemas.openxmlformats.org/officeDocument/2006/relationships/hyperlink" Target="http://msdn.microsoft.com/en-IN/library/system.windows.controls.canvas.aspx" TargetMode="External"/><Relationship Id="rId185" Type="http://schemas.openxmlformats.org/officeDocument/2006/relationships/hyperlink" Target="http://msdn.microsoft.com/en-us/library/gg145030.aspx" TargetMode="External"/><Relationship Id="rId9" Type="http://schemas.openxmlformats.org/officeDocument/2006/relationships/image" Target="media/image1.png"/><Relationship Id="rId210" Type="http://schemas.openxmlformats.org/officeDocument/2006/relationships/hyperlink" Target="http://msdn.microsoft.com/en-us/library/gg145043.aspx" TargetMode="External"/><Relationship Id="rId26" Type="http://schemas.openxmlformats.org/officeDocument/2006/relationships/image" Target="media/image18.png"/><Relationship Id="rId231" Type="http://schemas.openxmlformats.org/officeDocument/2006/relationships/hyperlink" Target="http://msdn.microsoft.com/en-us/library/microsoft.aspnet.snapin.aspx" TargetMode="External"/><Relationship Id="rId252" Type="http://schemas.openxmlformats.org/officeDocument/2006/relationships/hyperlink" Target="http://en.wikipedia.org/wiki/Imperative_programming" TargetMode="External"/><Relationship Id="rId47" Type="http://schemas.openxmlformats.org/officeDocument/2006/relationships/hyperlink" Target="file:///C:\Users\Anirban\Documents\GitHub\DailyNoteBook\Help\html\1271527439.htm" TargetMode="External"/><Relationship Id="rId68" Type="http://schemas.openxmlformats.org/officeDocument/2006/relationships/hyperlink" Target="http://en.wikipedia.org/wiki/Web_mapping" TargetMode="External"/><Relationship Id="rId89" Type="http://schemas.openxmlformats.org/officeDocument/2006/relationships/hyperlink" Target="http://en.wikipedia.org/wiki/Microsoft_Visual_Studio_Debugger" TargetMode="External"/><Relationship Id="rId112" Type="http://schemas.openxmlformats.org/officeDocument/2006/relationships/hyperlink" Target="http://msdn.microsoft.com/en-IN/library/system.windows.controls.inkpresenter.aspx" TargetMode="External"/><Relationship Id="rId133" Type="http://schemas.openxmlformats.org/officeDocument/2006/relationships/hyperlink" Target="http://msdn.microsoft.com/en-IN/library/system.windows.controls.primitives.scrollbar.aspx" TargetMode="External"/><Relationship Id="rId154" Type="http://schemas.openxmlformats.org/officeDocument/2006/relationships/hyperlink" Target="http://msdn.microsoft.com/en-IN/library/system.windows.controls.listbox.aspx" TargetMode="External"/><Relationship Id="rId175" Type="http://schemas.openxmlformats.org/officeDocument/2006/relationships/hyperlink" Target="http://msdn.microsoft.com/en-us/library/gg145020.aspx" TargetMode="External"/><Relationship Id="rId196" Type="http://schemas.openxmlformats.org/officeDocument/2006/relationships/hyperlink" Target="http://msdn.microsoft.com/en-us/library/gg145019.aspx" TargetMode="External"/><Relationship Id="rId200" Type="http://schemas.openxmlformats.org/officeDocument/2006/relationships/hyperlink" Target="http://msdn.microsoft.com/en-us/library/system.media.aspx" TargetMode="External"/><Relationship Id="rId16" Type="http://schemas.openxmlformats.org/officeDocument/2006/relationships/image" Target="media/image8.gif"/><Relationship Id="rId221" Type="http://schemas.openxmlformats.org/officeDocument/2006/relationships/hyperlink" Target="http://msdn.microsoft.com/en-us/library/gg145032.aspx" TargetMode="External"/><Relationship Id="rId242" Type="http://schemas.openxmlformats.org/officeDocument/2006/relationships/hyperlink" Target="http://msdn.microsoft.com/en-us/library/gg145011.aspx" TargetMode="External"/><Relationship Id="rId263" Type="http://schemas.openxmlformats.org/officeDocument/2006/relationships/hyperlink" Target="http://en.wikipedia.org/wiki/Common_Language_Infrastructure" TargetMode="External"/><Relationship Id="rId37" Type="http://schemas.openxmlformats.org/officeDocument/2006/relationships/image" Target="media/image29.png"/><Relationship Id="rId58" Type="http://schemas.openxmlformats.org/officeDocument/2006/relationships/hyperlink" Target="http://en.wikipedia.org/wiki/Persistent_data_structure" TargetMode="External"/><Relationship Id="rId79" Type="http://schemas.openxmlformats.org/officeDocument/2006/relationships/hyperlink" Target="http://www.microsoft.com/en-us/default.aspx" TargetMode="External"/><Relationship Id="rId102" Type="http://schemas.openxmlformats.org/officeDocument/2006/relationships/hyperlink" Target="http://msdn.microsoft.com/en-IN/library/system.windows.controls.primitives.repeatbutton.aspx" TargetMode="External"/><Relationship Id="rId123" Type="http://schemas.openxmlformats.org/officeDocument/2006/relationships/hyperlink" Target="http://msdn.microsoft.com/en-IN/library/system.windows.controls.canvas.aspx" TargetMode="External"/><Relationship Id="rId144" Type="http://schemas.openxmlformats.org/officeDocument/2006/relationships/hyperlink" Target="http://msdn.microsoft.com/en-IN/library/system.windows.controls.contextmenu.aspx" TargetMode="External"/><Relationship Id="rId90" Type="http://schemas.openxmlformats.org/officeDocument/2006/relationships/hyperlink" Target="http://en.wikipedia.org/wiki/GUI" TargetMode="External"/><Relationship Id="rId165" Type="http://schemas.openxmlformats.org/officeDocument/2006/relationships/hyperlink" Target="http://msdn.microsoft.com/en-IN/library/system.windows.controls.dockpanel.aspx" TargetMode="External"/><Relationship Id="rId186" Type="http://schemas.openxmlformats.org/officeDocument/2006/relationships/hyperlink" Target="http://msdn.microsoft.com/en-us/library/gg145037.aspx" TargetMode="External"/><Relationship Id="rId211" Type="http://schemas.openxmlformats.org/officeDocument/2006/relationships/hyperlink" Target="http://msdn.microsoft.com/en-us/library/gg145017.aspx" TargetMode="External"/><Relationship Id="rId232" Type="http://schemas.openxmlformats.org/officeDocument/2006/relationships/hyperlink" Target="http://go.microsoft.com/fwlink/?linkid=37118" TargetMode="External"/><Relationship Id="rId253" Type="http://schemas.openxmlformats.org/officeDocument/2006/relationships/hyperlink" Target="http://en.wikipedia.org/wiki/Declarative_programming" TargetMode="External"/><Relationship Id="rId27" Type="http://schemas.openxmlformats.org/officeDocument/2006/relationships/image" Target="media/image19.png"/><Relationship Id="rId48" Type="http://schemas.openxmlformats.org/officeDocument/2006/relationships/hyperlink" Target="file:///C:\Users\Anirban\Documents\GitHub\DailyNoteBook\Help\html\1102861162.htm" TargetMode="External"/><Relationship Id="rId69" Type="http://schemas.openxmlformats.org/officeDocument/2006/relationships/hyperlink" Target="http://en.wikipedia.org/wiki/Google" TargetMode="External"/><Relationship Id="rId113" Type="http://schemas.openxmlformats.org/officeDocument/2006/relationships/hyperlink" Target="http://msdn.microsoft.com/en-IN/library/system.windows.controls.documentviewer.aspx" TargetMode="External"/><Relationship Id="rId134" Type="http://schemas.openxmlformats.org/officeDocument/2006/relationships/hyperlink" Target="http://msdn.microsoft.com/en-IN/library/system.windows.controls.scrollviewer.aspx" TargetMode="External"/><Relationship Id="rId80" Type="http://schemas.openxmlformats.org/officeDocument/2006/relationships/hyperlink" Target="http://www.codeplex.com/" TargetMode="External"/><Relationship Id="rId155" Type="http://schemas.openxmlformats.org/officeDocument/2006/relationships/hyperlink" Target="http://msdn.microsoft.com/en-IN/library/system.windows.controls.radiobutton.aspx" TargetMode="External"/><Relationship Id="rId176" Type="http://schemas.openxmlformats.org/officeDocument/2006/relationships/hyperlink" Target="http://msdn.microsoft.com/en-us/library/gg145034.aspx" TargetMode="External"/><Relationship Id="rId197" Type="http://schemas.openxmlformats.org/officeDocument/2006/relationships/hyperlink" Target="http://msdn.microsoft.com/en-us/library/gg145016.aspx" TargetMode="External"/><Relationship Id="rId201" Type="http://schemas.openxmlformats.org/officeDocument/2006/relationships/hyperlink" Target="http://msdn.microsoft.com/en-us/library/gg145046.aspx" TargetMode="External"/><Relationship Id="rId222" Type="http://schemas.openxmlformats.org/officeDocument/2006/relationships/hyperlink" Target="http://msdn.microsoft.com/en-us/library/gg145018.aspx" TargetMode="External"/><Relationship Id="rId243" Type="http://schemas.openxmlformats.org/officeDocument/2006/relationships/hyperlink" Target="http://msdn.microsoft.com/en-us/library/hh135393.aspx" TargetMode="External"/><Relationship Id="rId264" Type="http://schemas.openxmlformats.org/officeDocument/2006/relationships/image" Target="media/image46.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en.wikipedia.org/wiki/Starling_(software)" TargetMode="External"/><Relationship Id="rId103" Type="http://schemas.openxmlformats.org/officeDocument/2006/relationships/hyperlink" Target="http://msdn.microsoft.com/en-IN/library/system.windows.controls.datagrid.aspx" TargetMode="External"/><Relationship Id="rId124" Type="http://schemas.openxmlformats.org/officeDocument/2006/relationships/hyperlink" Target="http://msdn.microsoft.com/en-IN/library/system.windows.controls.dockpanel.aspx" TargetMode="External"/><Relationship Id="rId70" Type="http://schemas.openxmlformats.org/officeDocument/2006/relationships/hyperlink" Target="http://en.wikipedia.org/wiki/Application_programming_interface" TargetMode="External"/><Relationship Id="rId91" Type="http://schemas.openxmlformats.org/officeDocument/2006/relationships/hyperlink" Target="http://en.wikipedia.org/wiki/Class_(computing)" TargetMode="External"/><Relationship Id="rId145" Type="http://schemas.openxmlformats.org/officeDocument/2006/relationships/hyperlink" Target="http://msdn.microsoft.com/en-IN/library/system.windows.controls.menu.aspx" TargetMode="External"/><Relationship Id="rId166" Type="http://schemas.openxmlformats.org/officeDocument/2006/relationships/hyperlink" Target="http://msdn.microsoft.com/en-IN/library/system.windows.controls.grid.aspx" TargetMode="External"/><Relationship Id="rId187" Type="http://schemas.openxmlformats.org/officeDocument/2006/relationships/hyperlink" Target="http://msdn.microsoft.com/en-us/library/gg145023.aspx" TargetMode="External"/><Relationship Id="rId1" Type="http://schemas.openxmlformats.org/officeDocument/2006/relationships/customXml" Target="../customXml/item1.xml"/><Relationship Id="rId212" Type="http://schemas.openxmlformats.org/officeDocument/2006/relationships/hyperlink" Target="http://msdn.microsoft.com/en-us/library/gg145025.aspx" TargetMode="External"/><Relationship Id="rId233" Type="http://schemas.openxmlformats.org/officeDocument/2006/relationships/hyperlink" Target="http://msdn.microsoft.com/en-us/library/gg145008.aspx" TargetMode="External"/><Relationship Id="rId254" Type="http://schemas.openxmlformats.org/officeDocument/2006/relationships/hyperlink" Target="http://en.wikipedia.org/wiki/Functional_programming" TargetMode="External"/><Relationship Id="rId28" Type="http://schemas.openxmlformats.org/officeDocument/2006/relationships/image" Target="media/image20.JPG"/><Relationship Id="rId49" Type="http://schemas.openxmlformats.org/officeDocument/2006/relationships/hyperlink" Target="http://en.wikipedia.org/wiki/Application_programming_interface" TargetMode="External"/><Relationship Id="rId114" Type="http://schemas.openxmlformats.org/officeDocument/2006/relationships/hyperlink" Target="http://msdn.microsoft.com/en-IN/library/system.windows.controls.flowdocumentpageviewer.aspx" TargetMode="External"/><Relationship Id="rId60" Type="http://schemas.openxmlformats.org/officeDocument/2006/relationships/hyperlink" Target="http://en.wikipedia.org/wiki/Scala_(programming_language)" TargetMode="External"/><Relationship Id="rId81" Type="http://schemas.openxmlformats.org/officeDocument/2006/relationships/hyperlink" Target="http://stackoverflow.com/" TargetMode="External"/><Relationship Id="rId135" Type="http://schemas.openxmlformats.org/officeDocument/2006/relationships/hyperlink" Target="http://msdn.microsoft.com/en-IN/library/system.windows.controls.stackpanel.aspx" TargetMode="External"/><Relationship Id="rId156" Type="http://schemas.openxmlformats.org/officeDocument/2006/relationships/hyperlink" Target="http://msdn.microsoft.com/en-IN/library/system.windows.controls.slider.aspx" TargetMode="External"/><Relationship Id="rId177" Type="http://schemas.openxmlformats.org/officeDocument/2006/relationships/hyperlink" Target="http://msdn.microsoft.com/en-us/library/gg145035.aspx" TargetMode="External"/><Relationship Id="rId198" Type="http://schemas.openxmlformats.org/officeDocument/2006/relationships/hyperlink" Target="http://msdn.microsoft.com/en-us/library/gg145024.aspx" TargetMode="External"/><Relationship Id="rId202" Type="http://schemas.openxmlformats.org/officeDocument/2006/relationships/hyperlink" Target="http://msdn.microsoft.com/en-us/library/gg145039.aspx" TargetMode="External"/><Relationship Id="rId223" Type="http://schemas.openxmlformats.org/officeDocument/2006/relationships/hyperlink" Target="http://msdn.microsoft.com/en-us/library/gg145013.aspx" TargetMode="External"/><Relationship Id="rId244" Type="http://schemas.openxmlformats.org/officeDocument/2006/relationships/hyperlink" Target="http://msdn.microsoft.com/en-us/library/uiautomationclientsideproviders.aspx" TargetMode="External"/><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47.jpeg"/><Relationship Id="rId50" Type="http://schemas.openxmlformats.org/officeDocument/2006/relationships/image" Target="media/image36.png"/><Relationship Id="rId104" Type="http://schemas.openxmlformats.org/officeDocument/2006/relationships/hyperlink" Target="http://msdn.microsoft.com/en-IN/library/system.windows.controls.listview.aspx" TargetMode="External"/><Relationship Id="rId125" Type="http://schemas.openxmlformats.org/officeDocument/2006/relationships/hyperlink" Target="http://msdn.microsoft.com/en-IN/library/system.windows.controls.expander.aspx" TargetMode="External"/><Relationship Id="rId146" Type="http://schemas.openxmlformats.org/officeDocument/2006/relationships/hyperlink" Target="http://msdn.microsoft.com/en-IN/library/system.windows.controls.toolbar.aspx" TargetMode="External"/><Relationship Id="rId167" Type="http://schemas.openxmlformats.org/officeDocument/2006/relationships/hyperlink" Target="http://msdn.microsoft.com/en-IN/library/system.windows.controls.stackpanel.aspx" TargetMode="External"/><Relationship Id="rId188" Type="http://schemas.openxmlformats.org/officeDocument/2006/relationships/hyperlink" Target="http://msdn.microsoft.com/en-us/library/system.dynamic.aspx" TargetMode="External"/><Relationship Id="rId71" Type="http://schemas.openxmlformats.org/officeDocument/2006/relationships/hyperlink" Target="http://en.wikipedia.org/wiki/Route_planner" TargetMode="External"/><Relationship Id="rId92" Type="http://schemas.openxmlformats.org/officeDocument/2006/relationships/hyperlink" Target="http://en.wikipedia.org/wiki/Database_schema" TargetMode="External"/><Relationship Id="rId213" Type="http://schemas.openxmlformats.org/officeDocument/2006/relationships/hyperlink" Target="http://msdn.microsoft.com/en-us/library/gg145010.aspx" TargetMode="External"/><Relationship Id="rId234" Type="http://schemas.openxmlformats.org/officeDocument/2006/relationships/hyperlink" Target="http://msdn.microsoft.com/en-us/library/gg145015.aspx" TargetMode="External"/><Relationship Id="rId2" Type="http://schemas.openxmlformats.org/officeDocument/2006/relationships/numbering" Target="numbering.xml"/><Relationship Id="rId29" Type="http://schemas.openxmlformats.org/officeDocument/2006/relationships/image" Target="media/image21.JPG"/><Relationship Id="rId255" Type="http://schemas.openxmlformats.org/officeDocument/2006/relationships/hyperlink" Target="http://en.wikipedia.org/wiki/Generic_programming" TargetMode="External"/><Relationship Id="rId40" Type="http://schemas.openxmlformats.org/officeDocument/2006/relationships/image" Target="media/image32.png"/><Relationship Id="rId115" Type="http://schemas.openxmlformats.org/officeDocument/2006/relationships/hyperlink" Target="http://msdn.microsoft.com/en-IN/library/system.windows.controls.flowdocumentreader.aspx" TargetMode="External"/><Relationship Id="rId136" Type="http://schemas.openxmlformats.org/officeDocument/2006/relationships/hyperlink" Target="http://msdn.microsoft.com/en-IN/library/system.windows.controls.primitives.thumb.aspx" TargetMode="External"/><Relationship Id="rId157" Type="http://schemas.openxmlformats.org/officeDocument/2006/relationships/hyperlink" Target="http://msdn.microsoft.com/en-IN/library/system.windows.controls.accesstext.aspx" TargetMode="External"/><Relationship Id="rId178" Type="http://schemas.openxmlformats.org/officeDocument/2006/relationships/hyperlink" Target="http://msdn.microsoft.com/en-us/library/gg145042.aspx" TargetMode="External"/><Relationship Id="rId61" Type="http://schemas.openxmlformats.org/officeDocument/2006/relationships/hyperlink" Target="http://en.wikipedia.org/wiki/Application_programming_interface" TargetMode="External"/><Relationship Id="rId82" Type="http://schemas.openxmlformats.org/officeDocument/2006/relationships/hyperlink" Target="http://www.codeguru.com/" TargetMode="External"/><Relationship Id="rId199" Type="http://schemas.openxmlformats.org/officeDocument/2006/relationships/hyperlink" Target="http://msdn.microsoft.com/en-us/library/system.media.aspx" TargetMode="External"/><Relationship Id="rId203" Type="http://schemas.openxmlformats.org/officeDocument/2006/relationships/hyperlink" Target="http://msdn.microsoft.com/en-us/library/system.numerics.aspx" TargetMode="External"/><Relationship Id="rId19" Type="http://schemas.openxmlformats.org/officeDocument/2006/relationships/image" Target="media/image11.png"/><Relationship Id="rId224" Type="http://schemas.openxmlformats.org/officeDocument/2006/relationships/hyperlink" Target="http://msdn.microsoft.com/en-us/library/gg145026.aspx" TargetMode="External"/><Relationship Id="rId245" Type="http://schemas.openxmlformats.org/officeDocument/2006/relationships/hyperlink" Target="http://msdn.microsoft.com/en-us/library/xamlgeneratednamespace.aspx" TargetMode="External"/><Relationship Id="rId266" Type="http://schemas.openxmlformats.org/officeDocument/2006/relationships/footer" Target="footer1.xml"/><Relationship Id="rId30" Type="http://schemas.openxmlformats.org/officeDocument/2006/relationships/image" Target="media/image22.JPG"/><Relationship Id="rId105" Type="http://schemas.openxmlformats.org/officeDocument/2006/relationships/hyperlink" Target="http://msdn.microsoft.com/en-IN/library/system.windows.controls.treeview.aspx" TargetMode="External"/><Relationship Id="rId126" Type="http://schemas.openxmlformats.org/officeDocument/2006/relationships/hyperlink" Target="http://msdn.microsoft.com/en-IN/library/system.windows.controls.grid.aspx" TargetMode="External"/><Relationship Id="rId147" Type="http://schemas.openxmlformats.org/officeDocument/2006/relationships/hyperlink" Target="http://msdn.microsoft.com/en-IN/library/system.windows.controls.frame.aspx" TargetMode="External"/><Relationship Id="rId168" Type="http://schemas.openxmlformats.org/officeDocument/2006/relationships/hyperlink" Target="http://msdn.microsoft.com/en-IN/library/system.windows.controls.virtualizingstackpanel.aspx" TargetMode="External"/><Relationship Id="rId51" Type="http://schemas.openxmlformats.org/officeDocument/2006/relationships/image" Target="media/image37.png"/><Relationship Id="rId72" Type="http://schemas.openxmlformats.org/officeDocument/2006/relationships/hyperlink" Target="http://en.wikipedia.org/wiki/Mercator_projection" TargetMode="External"/><Relationship Id="rId93" Type="http://schemas.openxmlformats.org/officeDocument/2006/relationships/hyperlink" Target="http://en.wikipedia.org/wiki/Source_control" TargetMode="External"/><Relationship Id="rId189" Type="http://schemas.openxmlformats.org/officeDocument/2006/relationships/hyperlink" Target="http://msdn.microsoft.com/en-us/library/system.dynamic.aspx" TargetMode="External"/><Relationship Id="rId3" Type="http://schemas.openxmlformats.org/officeDocument/2006/relationships/styles" Target="styles.xml"/><Relationship Id="rId214" Type="http://schemas.openxmlformats.org/officeDocument/2006/relationships/hyperlink" Target="http://msdn.microsoft.com/en-us/library/gg145038.aspx" TargetMode="External"/><Relationship Id="rId235" Type="http://schemas.openxmlformats.org/officeDocument/2006/relationships/hyperlink" Target="http://msdn.microsoft.com/en-us/library/microsoft.data.entity.build.tasks.aspx" TargetMode="External"/><Relationship Id="rId256" Type="http://schemas.openxmlformats.org/officeDocument/2006/relationships/hyperlink" Target="http://en.wikipedia.org/wiki/Object-oriented_programming" TargetMode="External"/><Relationship Id="rId116" Type="http://schemas.openxmlformats.org/officeDocument/2006/relationships/hyperlink" Target="http://msdn.microsoft.com/en-IN/library/system.windows.controls.flowdocumentscrollviewer.aspx" TargetMode="External"/><Relationship Id="rId137" Type="http://schemas.openxmlformats.org/officeDocument/2006/relationships/hyperlink" Target="http://msdn.microsoft.com/en-IN/library/system.windows.controls.viewbox.aspx" TargetMode="External"/><Relationship Id="rId158" Type="http://schemas.openxmlformats.org/officeDocument/2006/relationships/hyperlink" Target="http://msdn.microsoft.com/en-IN/library/system.windows.controls.label.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en.wikipedia.org/wiki/Web_service" TargetMode="External"/><Relationship Id="rId83" Type="http://schemas.openxmlformats.org/officeDocument/2006/relationships/hyperlink" Target="http://www.w3schools.com/" TargetMode="External"/><Relationship Id="rId179" Type="http://schemas.openxmlformats.org/officeDocument/2006/relationships/hyperlink" Target="http://msdn.microsoft.com/en-us/library/gg145027.aspx" TargetMode="External"/><Relationship Id="rId190" Type="http://schemas.openxmlformats.org/officeDocument/2006/relationships/hyperlink" Target="http://msdn.microsoft.com/en-us/library/gg145047.aspx" TargetMode="External"/><Relationship Id="rId204" Type="http://schemas.openxmlformats.org/officeDocument/2006/relationships/hyperlink" Target="http://msdn.microsoft.com/en-us/library/system.numerics.aspx" TargetMode="External"/><Relationship Id="rId225" Type="http://schemas.openxmlformats.org/officeDocument/2006/relationships/hyperlink" Target="http://msdn.microsoft.com/en-us/library/gg145048.aspx" TargetMode="External"/><Relationship Id="rId246" Type="http://schemas.openxmlformats.org/officeDocument/2006/relationships/image" Target="media/image43.jpeg"/><Relationship Id="rId267" Type="http://schemas.openxmlformats.org/officeDocument/2006/relationships/fontTable" Target="fontTable.xml"/><Relationship Id="rId106" Type="http://schemas.openxmlformats.org/officeDocument/2006/relationships/hyperlink" Target="http://msdn.microsoft.com/en-IN/library/system.windows.controls.calendar.aspx" TargetMode="External"/><Relationship Id="rId127" Type="http://schemas.openxmlformats.org/officeDocument/2006/relationships/hyperlink" Target="http://msdn.microsoft.com/en-IN/library/system.windows.controls.gridview.aspx" TargetMode="External"/><Relationship Id="rId10" Type="http://schemas.openxmlformats.org/officeDocument/2006/relationships/image" Target="media/image2.png"/><Relationship Id="rId31" Type="http://schemas.openxmlformats.org/officeDocument/2006/relationships/image" Target="media/image23.JPG"/><Relationship Id="rId52" Type="http://schemas.openxmlformats.org/officeDocument/2006/relationships/image" Target="media/image38.png"/><Relationship Id="rId73" Type="http://schemas.openxmlformats.org/officeDocument/2006/relationships/hyperlink" Target="http://en.wikipedia.org/wiki/Google_Earth" TargetMode="External"/><Relationship Id="rId94" Type="http://schemas.openxmlformats.org/officeDocument/2006/relationships/hyperlink" Target="http://en.wikipedia.org/wiki/Subversion_(software)" TargetMode="External"/><Relationship Id="rId148" Type="http://schemas.openxmlformats.org/officeDocument/2006/relationships/hyperlink" Target="http://msdn.microsoft.com/en-IN/library/system.windows.documents.hyperlink.aspx" TargetMode="External"/><Relationship Id="rId169" Type="http://schemas.openxmlformats.org/officeDocument/2006/relationships/hyperlink" Target="http://msdn.microsoft.com/en-IN/library/system.windows.controls.wrappanel.aspx" TargetMode="External"/><Relationship Id="rId4" Type="http://schemas.microsoft.com/office/2007/relationships/stylesWithEffects" Target="stylesWithEffects.xml"/><Relationship Id="rId180" Type="http://schemas.openxmlformats.org/officeDocument/2006/relationships/hyperlink" Target="http://msdn.microsoft.com/en-us/library/gg145028.aspx" TargetMode="External"/><Relationship Id="rId215" Type="http://schemas.openxmlformats.org/officeDocument/2006/relationships/hyperlink" Target="http://msdn.microsoft.com/en-us/library/gg145021.aspx" TargetMode="External"/><Relationship Id="rId236" Type="http://schemas.openxmlformats.org/officeDocument/2006/relationships/hyperlink" Target="http://msdn.microsoft.com/en-us/library/microsoft.data.entity.build.tasks.aspx" TargetMode="External"/><Relationship Id="rId257" Type="http://schemas.openxmlformats.org/officeDocument/2006/relationships/hyperlink" Target="http://en.wikipedia.org/wiki/Class_(computer_science)" TargetMode="External"/><Relationship Id="rId42" Type="http://schemas.openxmlformats.org/officeDocument/2006/relationships/image" Target="media/image34.gif"/><Relationship Id="rId84" Type="http://schemas.openxmlformats.org/officeDocument/2006/relationships/hyperlink" Target="http://www.mysql.org" TargetMode="External"/><Relationship Id="rId138" Type="http://schemas.openxmlformats.org/officeDocument/2006/relationships/hyperlink" Target="http://msdn.microsoft.com/en-IN/library/system.windows.controls.virtualizingstackpanel.aspx" TargetMode="External"/><Relationship Id="rId191" Type="http://schemas.openxmlformats.org/officeDocument/2006/relationships/hyperlink" Target="http://msdn.microsoft.com/en-us/library/system.globalization.aspx" TargetMode="External"/><Relationship Id="rId205" Type="http://schemas.openxmlformats.org/officeDocument/2006/relationships/hyperlink" Target="http://msdn.microsoft.com/en-us/library/system.byte.aspx" TargetMode="External"/><Relationship Id="rId247" Type="http://schemas.openxmlformats.org/officeDocument/2006/relationships/hyperlink" Target="http://searchenterpriselinux.techtarget.com/definition/MySQL-Connector-ODBC"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777DA-0FFF-4877-9025-86D40276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211</Pages>
  <Words>52353</Words>
  <Characters>298416</Characters>
  <Application>Microsoft Office Word</Application>
  <DocSecurity>0</DocSecurity>
  <Lines>2486</Lines>
  <Paragraphs>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31</cp:revision>
  <dcterms:created xsi:type="dcterms:W3CDTF">2013-09-25T18:27:00Z</dcterms:created>
  <dcterms:modified xsi:type="dcterms:W3CDTF">2013-09-26T13:12:00Z</dcterms:modified>
</cp:coreProperties>
</file>